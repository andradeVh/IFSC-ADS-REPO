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5A8B3" w14:textId="14E83E26" w:rsidR="000A18AE" w:rsidRDefault="009372A3" w:rsidP="000A18AE">
      <w:pPr>
        <w:pStyle w:val="capa12negrito"/>
      </w:pPr>
      <w:r>
        <w:rPr>
          <w:noProof/>
        </w:rPr>
        <w:drawing>
          <wp:inline distT="0" distB="0" distL="0" distR="0" wp14:anchorId="00FFA294" wp14:editId="226E0907">
            <wp:extent cx="1540394" cy="1323975"/>
            <wp:effectExtent l="0" t="0" r="3175" b="0"/>
            <wp:docPr id="2" name="Imagem 2" descr="Instituto Federal de Santa Catarina – Wikipédia,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Federal de Santa Catarina – Wikipédia, 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97" cy="132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88CE" w14:textId="77777777" w:rsidR="000A18AE" w:rsidRDefault="000A18AE" w:rsidP="000A18AE">
      <w:pPr>
        <w:pStyle w:val="capa12negrito"/>
      </w:pPr>
    </w:p>
    <w:p w14:paraId="198C397A" w14:textId="5C15AC79" w:rsidR="00542973" w:rsidRDefault="00542973" w:rsidP="000A18AE">
      <w:pPr>
        <w:pStyle w:val="capa12negrito"/>
      </w:pPr>
      <w:r w:rsidRPr="00E73A66">
        <w:t>INSTITUTO FEDERAL DE EDUCAÇÃO, CIÊNCIA E TECNOLOGIA DE SANTA</w:t>
      </w:r>
      <w:r>
        <w:t xml:space="preserve"> </w:t>
      </w:r>
      <w:r w:rsidRPr="00E73A66">
        <w:t>CATARINA</w:t>
      </w:r>
      <w:r>
        <w:t xml:space="preserve"> – câmpus florianópolis</w:t>
      </w:r>
      <w:r w:rsidRPr="00E73A66">
        <w:t xml:space="preserve"> </w:t>
      </w:r>
    </w:p>
    <w:p w14:paraId="2FCAA787" w14:textId="77777777" w:rsidR="0094690F" w:rsidRDefault="0094690F" w:rsidP="00542973">
      <w:pPr>
        <w:ind w:firstLine="0"/>
        <w:jc w:val="center"/>
        <w:rPr>
          <w:rFonts w:cs="Arial"/>
          <w:b/>
          <w:sz w:val="32"/>
          <w:szCs w:val="32"/>
        </w:rPr>
      </w:pPr>
    </w:p>
    <w:p w14:paraId="0C89A656" w14:textId="77777777" w:rsidR="0094690F" w:rsidRDefault="0094690F" w:rsidP="000A18AE">
      <w:pPr>
        <w:pStyle w:val="capa12negrito"/>
      </w:pPr>
    </w:p>
    <w:p w14:paraId="17BEDEE0" w14:textId="77777777" w:rsidR="00542973" w:rsidRDefault="00542973" w:rsidP="000A18AE">
      <w:pPr>
        <w:pStyle w:val="capa12negrito"/>
      </w:pPr>
    </w:p>
    <w:p w14:paraId="1079029B" w14:textId="77777777" w:rsidR="0094690F" w:rsidRPr="000A18AE" w:rsidRDefault="0094690F" w:rsidP="000A18AE">
      <w:pPr>
        <w:pStyle w:val="capa12negrito"/>
        <w:rPr>
          <w:color w:val="FF0000"/>
        </w:rPr>
      </w:pPr>
      <w:r w:rsidRPr="000A18AE">
        <w:rPr>
          <w:color w:val="FF0000"/>
        </w:rPr>
        <w:t>NOME DO AUTOR</w:t>
      </w:r>
    </w:p>
    <w:p w14:paraId="0D65B5E0" w14:textId="77777777" w:rsidR="0094690F" w:rsidRDefault="0094690F" w:rsidP="0094690F">
      <w:pPr>
        <w:jc w:val="center"/>
        <w:rPr>
          <w:rFonts w:cs="Arial"/>
          <w:b/>
          <w:sz w:val="32"/>
          <w:szCs w:val="32"/>
        </w:rPr>
      </w:pPr>
    </w:p>
    <w:p w14:paraId="11FF0362" w14:textId="77777777" w:rsidR="0094690F" w:rsidRDefault="0094690F" w:rsidP="0094690F">
      <w:pPr>
        <w:jc w:val="center"/>
        <w:rPr>
          <w:rFonts w:cs="Arial"/>
          <w:b/>
          <w:sz w:val="32"/>
          <w:szCs w:val="32"/>
        </w:rPr>
      </w:pPr>
    </w:p>
    <w:p w14:paraId="7F317222" w14:textId="2885E908" w:rsidR="0094690F" w:rsidRDefault="0094690F" w:rsidP="0016758F">
      <w:pPr>
        <w:tabs>
          <w:tab w:val="left" w:pos="3768"/>
        </w:tabs>
        <w:jc w:val="center"/>
        <w:rPr>
          <w:rFonts w:cs="Arial"/>
          <w:b/>
          <w:sz w:val="32"/>
          <w:szCs w:val="32"/>
        </w:rPr>
      </w:pPr>
    </w:p>
    <w:p w14:paraId="26F470A6" w14:textId="77777777" w:rsidR="0094690F" w:rsidRDefault="0094690F" w:rsidP="0094690F">
      <w:pPr>
        <w:jc w:val="center"/>
        <w:rPr>
          <w:rFonts w:cs="Arial"/>
          <w:b/>
        </w:rPr>
      </w:pPr>
    </w:p>
    <w:p w14:paraId="0A92522C" w14:textId="77777777" w:rsidR="0094690F" w:rsidRPr="00301E3A" w:rsidRDefault="0094690F" w:rsidP="0094690F">
      <w:pPr>
        <w:jc w:val="center"/>
        <w:rPr>
          <w:rFonts w:cs="Arial"/>
          <w:b/>
        </w:rPr>
      </w:pPr>
    </w:p>
    <w:p w14:paraId="2A670880" w14:textId="77777777" w:rsidR="00542973" w:rsidRDefault="00542973" w:rsidP="000A18AE">
      <w:pPr>
        <w:pStyle w:val="capa14negrito"/>
      </w:pPr>
    </w:p>
    <w:p w14:paraId="4DBDD7E9" w14:textId="77777777" w:rsidR="00542973" w:rsidRDefault="00542973" w:rsidP="000A18AE">
      <w:pPr>
        <w:pStyle w:val="capa14negrito"/>
      </w:pPr>
    </w:p>
    <w:p w14:paraId="0710F571" w14:textId="77777777" w:rsidR="00542973" w:rsidRDefault="00542973" w:rsidP="000A18AE">
      <w:pPr>
        <w:pStyle w:val="capa14negrito"/>
      </w:pPr>
    </w:p>
    <w:p w14:paraId="30A4A3D4" w14:textId="5A41CAFA" w:rsidR="0094690F" w:rsidRPr="0067346A" w:rsidRDefault="000A18AE" w:rsidP="000A18AE">
      <w:pPr>
        <w:pStyle w:val="capa14negrito"/>
      </w:pPr>
      <w:r>
        <w:t>ANÁLISE DO ALCANCE DA REDE 5G NO BRASIL: 1 ANO APÓS SUA IMPLANTAÇÃO</w:t>
      </w:r>
    </w:p>
    <w:p w14:paraId="372DC333" w14:textId="77777777" w:rsidR="0094690F" w:rsidRDefault="0094690F" w:rsidP="0094690F">
      <w:pPr>
        <w:jc w:val="center"/>
        <w:rPr>
          <w:rFonts w:cs="Arial"/>
          <w:b/>
          <w:sz w:val="36"/>
          <w:szCs w:val="36"/>
        </w:rPr>
      </w:pPr>
    </w:p>
    <w:p w14:paraId="0B6C7E64" w14:textId="77777777" w:rsidR="0094690F" w:rsidRDefault="0094690F" w:rsidP="0094690F">
      <w:pPr>
        <w:jc w:val="center"/>
        <w:rPr>
          <w:rFonts w:cs="Arial"/>
          <w:b/>
          <w:sz w:val="32"/>
          <w:szCs w:val="32"/>
        </w:rPr>
      </w:pPr>
    </w:p>
    <w:p w14:paraId="34A6F42C" w14:textId="77777777" w:rsidR="0094690F" w:rsidRDefault="0094690F" w:rsidP="0094690F">
      <w:pPr>
        <w:jc w:val="center"/>
        <w:rPr>
          <w:rFonts w:cs="Arial"/>
          <w:b/>
          <w:sz w:val="32"/>
          <w:szCs w:val="32"/>
        </w:rPr>
      </w:pPr>
      <w:bookmarkStart w:id="0" w:name="_GoBack"/>
      <w:bookmarkEnd w:id="0"/>
    </w:p>
    <w:p w14:paraId="03F21B86" w14:textId="77777777" w:rsidR="00542973" w:rsidRDefault="00542973" w:rsidP="0094690F">
      <w:pPr>
        <w:jc w:val="center"/>
        <w:rPr>
          <w:rFonts w:cs="Arial"/>
          <w:b/>
          <w:sz w:val="32"/>
          <w:szCs w:val="32"/>
        </w:rPr>
      </w:pPr>
    </w:p>
    <w:p w14:paraId="7A16877E" w14:textId="77777777" w:rsidR="00542973" w:rsidRDefault="00542973" w:rsidP="0094690F">
      <w:pPr>
        <w:jc w:val="center"/>
        <w:rPr>
          <w:rFonts w:cs="Arial"/>
          <w:b/>
          <w:sz w:val="32"/>
          <w:szCs w:val="32"/>
        </w:rPr>
      </w:pPr>
    </w:p>
    <w:p w14:paraId="6EF9E486" w14:textId="4A348E96" w:rsidR="00912947" w:rsidRDefault="0094690F" w:rsidP="000A18AE">
      <w:pPr>
        <w:pStyle w:val="capa12negrito"/>
      </w:pPr>
      <w:r w:rsidRPr="000A18AE">
        <w:t xml:space="preserve">FLORIANÓPOLIS, </w:t>
      </w:r>
      <w:r w:rsidR="000A18AE" w:rsidRPr="000A18AE">
        <w:t>2024</w:t>
      </w:r>
      <w:r w:rsidRPr="000A18AE">
        <w:t>.</w:t>
      </w:r>
      <w:r w:rsidR="00C377E7">
        <w:br w:type="page"/>
      </w:r>
    </w:p>
    <w:p w14:paraId="218D6420" w14:textId="77777777" w:rsidR="00305A6E" w:rsidRDefault="00305A6E" w:rsidP="00542973">
      <w:pPr>
        <w:ind w:firstLine="0"/>
        <w:jc w:val="center"/>
        <w:rPr>
          <w:rFonts w:cs="Arial"/>
          <w:b/>
          <w:sz w:val="32"/>
          <w:szCs w:val="32"/>
        </w:rPr>
      </w:pPr>
    </w:p>
    <w:p w14:paraId="1CDED419" w14:textId="77777777" w:rsidR="00E4170E" w:rsidRDefault="00E4170E">
      <w:pPr>
        <w:spacing w:before="0" w:line="240" w:lineRule="auto"/>
        <w:ind w:firstLine="0"/>
        <w:jc w:val="left"/>
        <w:rPr>
          <w:rFonts w:cs="Arial"/>
          <w:b/>
          <w:caps/>
          <w:color w:val="000000"/>
          <w:sz w:val="28"/>
        </w:rPr>
      </w:pPr>
      <w:r>
        <w:br w:type="page"/>
      </w:r>
    </w:p>
    <w:p w14:paraId="5A8B3FB6" w14:textId="6C8DF437" w:rsidR="006C37FC" w:rsidRDefault="006C37FC" w:rsidP="000A18AE">
      <w:pPr>
        <w:pStyle w:val="capa14negrito"/>
      </w:pPr>
      <w:r>
        <w:lastRenderedPageBreak/>
        <w:t>Resumo</w:t>
      </w:r>
    </w:p>
    <w:p w14:paraId="2B1812D8" w14:textId="77777777" w:rsidR="006C37FC" w:rsidRDefault="006C37FC" w:rsidP="000A18AE">
      <w:pPr>
        <w:pStyle w:val="capa14negrito"/>
      </w:pPr>
    </w:p>
    <w:p w14:paraId="5597A742" w14:textId="77777777" w:rsidR="006C37FC" w:rsidRDefault="006C37FC" w:rsidP="006C37FC">
      <w:pPr>
        <w:pStyle w:val="resumo"/>
        <w:spacing w:before="0" w:after="0"/>
      </w:pPr>
      <w:r w:rsidRPr="005D70DD">
        <w:t xml:space="preserve">O resumo </w:t>
      </w:r>
      <w:r>
        <w:t>deve mostrar a</w:t>
      </w:r>
      <w:r w:rsidRPr="005D70DD">
        <w:t xml:space="preserve"> natureza e o objetivo do trabalho, o método que foi empregado, os resultados e as conclusões. O resumo </w:t>
      </w:r>
      <w:r>
        <w:t>deve conter entre 150 e 500</w:t>
      </w:r>
      <w:r w:rsidRPr="005D70DD">
        <w:t xml:space="preserve"> palavras</w:t>
      </w:r>
      <w:r>
        <w:t xml:space="preserve"> e constitui-se de um único parágrafo, sem recuo</w:t>
      </w:r>
      <w:r w:rsidRPr="005D70DD">
        <w:t>.</w:t>
      </w:r>
    </w:p>
    <w:p w14:paraId="35F8710F" w14:textId="77777777" w:rsidR="006C37FC" w:rsidRDefault="006C37FC" w:rsidP="006C37FC">
      <w:pPr>
        <w:pStyle w:val="resumo"/>
        <w:spacing w:before="0" w:after="0"/>
      </w:pPr>
    </w:p>
    <w:p w14:paraId="17161D60" w14:textId="77777777" w:rsidR="006C37FC" w:rsidRPr="0012653B" w:rsidRDefault="006C37FC" w:rsidP="006C37FC">
      <w:pPr>
        <w:pStyle w:val="resumo"/>
        <w:spacing w:before="0" w:after="0"/>
        <w:rPr>
          <w:lang w:val="en-US"/>
        </w:rPr>
      </w:pPr>
      <w:r w:rsidRPr="003F3FFC">
        <w:rPr>
          <w:b/>
        </w:rPr>
        <w:t>Palavras-chave</w:t>
      </w:r>
      <w:r>
        <w:t xml:space="preserve">: Primeira palavra-chave. Segunda palavra-chave. Terceira palavra-chave. </w:t>
      </w:r>
      <w:r w:rsidRPr="0012653B">
        <w:rPr>
          <w:lang w:val="en-US"/>
        </w:rPr>
        <w:t xml:space="preserve">Quarta palavra-chave (opcional). Quinta palavra-chave (opcional). </w:t>
      </w:r>
    </w:p>
    <w:p w14:paraId="21AB9BA7" w14:textId="77777777" w:rsidR="006C37FC" w:rsidRPr="0012653B" w:rsidRDefault="006C37FC" w:rsidP="000A18AE">
      <w:pPr>
        <w:pStyle w:val="capa14negrito"/>
        <w:rPr>
          <w:lang w:val="en-US"/>
        </w:rPr>
      </w:pPr>
    </w:p>
    <w:p w14:paraId="726D8E75" w14:textId="77777777" w:rsidR="00645D11" w:rsidRDefault="005D70DD" w:rsidP="000A18AE">
      <w:pPr>
        <w:pStyle w:val="capa14negrito"/>
      </w:pPr>
      <w:r w:rsidRPr="00686ED3">
        <w:rPr>
          <w:lang w:val="en-US"/>
        </w:rPr>
        <w:br w:type="page"/>
      </w:r>
      <w:r w:rsidR="00645D11">
        <w:lastRenderedPageBreak/>
        <w:t>Sumário</w:t>
      </w:r>
    </w:p>
    <w:p w14:paraId="6FFF0D9F" w14:textId="77777777" w:rsidR="00AF38E6" w:rsidRDefault="00AF38E6" w:rsidP="00D14462">
      <w:pPr>
        <w:pStyle w:val="capa105negrito"/>
      </w:pPr>
    </w:p>
    <w:p w14:paraId="3173BBE0" w14:textId="46900B43" w:rsidR="00F97CCE" w:rsidRDefault="004D747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"1-5" \h \z \u \t "Título 7;7;Título 8;8;Título 9;9" </w:instrText>
      </w:r>
      <w:r>
        <w:fldChar w:fldCharType="separate"/>
      </w:r>
      <w:hyperlink w:anchor="_Toc182840426" w:history="1">
        <w:r w:rsidR="00F97CCE" w:rsidRPr="00365EC0">
          <w:rPr>
            <w:rStyle w:val="Hyperlink"/>
            <w:noProof/>
          </w:rPr>
          <w:t>1</w:t>
        </w:r>
        <w:r w:rsidR="00F97CCE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F97CCE" w:rsidRPr="00365EC0">
          <w:rPr>
            <w:rStyle w:val="Hyperlink"/>
            <w:noProof/>
          </w:rPr>
          <w:t>INTRODUÇÃO</w:t>
        </w:r>
        <w:r w:rsidR="00F97CCE">
          <w:rPr>
            <w:noProof/>
            <w:webHidden/>
          </w:rPr>
          <w:tab/>
        </w:r>
        <w:r w:rsidR="00F97CCE">
          <w:rPr>
            <w:noProof/>
            <w:webHidden/>
          </w:rPr>
          <w:fldChar w:fldCharType="begin"/>
        </w:r>
        <w:r w:rsidR="00F97CCE">
          <w:rPr>
            <w:noProof/>
            <w:webHidden/>
          </w:rPr>
          <w:instrText xml:space="preserve"> PAGEREF _Toc182840426 \h </w:instrText>
        </w:r>
        <w:r w:rsidR="00F97CCE">
          <w:rPr>
            <w:noProof/>
            <w:webHidden/>
          </w:rPr>
        </w:r>
        <w:r w:rsidR="00F97CCE">
          <w:rPr>
            <w:noProof/>
            <w:webHidden/>
          </w:rPr>
          <w:fldChar w:fldCharType="separate"/>
        </w:r>
        <w:r w:rsidR="00F97CCE">
          <w:rPr>
            <w:noProof/>
            <w:webHidden/>
          </w:rPr>
          <w:t>6</w:t>
        </w:r>
        <w:r w:rsidR="00F97CCE">
          <w:rPr>
            <w:noProof/>
            <w:webHidden/>
          </w:rPr>
          <w:fldChar w:fldCharType="end"/>
        </w:r>
      </w:hyperlink>
    </w:p>
    <w:p w14:paraId="3FFB5AF7" w14:textId="7761D461" w:rsidR="00F97CCE" w:rsidRDefault="00F97CCE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28DD805C" w14:textId="0A0F9CA0" w:rsidR="00F97CCE" w:rsidRDefault="00F97CCE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2840428" w:history="1">
        <w:r w:rsidRPr="00365EC0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365EC0">
          <w:rPr>
            <w:rStyle w:val="Hyperlink"/>
            <w:rFonts w:cs="Arial"/>
            <w:noProof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921FF7" w14:textId="7F1D93BB" w:rsidR="00F97CCE" w:rsidRDefault="00F97CCE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04E118B5" w14:textId="6EA0F6D5" w:rsidR="00F97CCE" w:rsidRDefault="00F97CCE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4A7D804A" w14:textId="38B5F680" w:rsidR="00F97CCE" w:rsidRDefault="00F97CCE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2840431" w:history="1">
        <w:r w:rsidRPr="00365EC0">
          <w:rPr>
            <w:rStyle w:val="Hyperlink"/>
            <w:rFonts w:cs="Arial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365EC0">
          <w:rPr>
            <w:rStyle w:val="Hyperlink"/>
            <w:rFonts w:cs="Arial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AF7AFD" w14:textId="6AC2F8B9" w:rsidR="00F97CCE" w:rsidRDefault="00F97CC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82840432" w:history="1">
        <w:r w:rsidRPr="00365EC0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365EC0">
          <w:rPr>
            <w:rStyle w:val="Hyperlink"/>
            <w:noProof/>
          </w:rPr>
          <w:t>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0E092A" w14:textId="5F66BC02" w:rsidR="00F97CCE" w:rsidRDefault="00F97CCE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03824E27" w14:textId="03477C4F" w:rsidR="00F97CCE" w:rsidRDefault="00F97CCE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38FCE2FE" w14:textId="6C85A89A" w:rsidR="00F97CCE" w:rsidRDefault="00F97CC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82840435" w:history="1">
        <w:r w:rsidRPr="00365EC0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365EC0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9D0649" w14:textId="6878A588" w:rsidR="00F97CCE" w:rsidRDefault="00F97CCE">
      <w:pPr>
        <w:pStyle w:val="Sumrio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1B06FA76" w14:textId="32521676" w:rsidR="00F97CCE" w:rsidRDefault="00F97CC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82840437" w:history="1">
        <w:r w:rsidRPr="00365EC0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365EC0">
          <w:rPr>
            <w:rStyle w:val="Hyperlink"/>
            <w:noProof/>
          </w:rPr>
          <w:t>APRESENTAÇÃO DOS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C32F78" w14:textId="52687B01" w:rsidR="00F97CCE" w:rsidRDefault="00F97CCE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82840438" w:history="1">
        <w:r w:rsidRPr="00365EC0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Pr="00365EC0">
          <w:rPr>
            <w:rStyle w:val="Hyperlink"/>
            <w:noProof/>
          </w:rPr>
          <w:t>Análise e discussão dos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010E0C" w14:textId="79084135" w:rsidR="00F97CCE" w:rsidRDefault="00F97CCE">
      <w:pPr>
        <w:pStyle w:val="Sumrio7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82840439" w:history="1">
        <w:r w:rsidRPr="00365EC0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_Toc182840439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6046C5" w14:textId="2F0016B4" w:rsidR="00EC1B56" w:rsidRPr="00EC1B56" w:rsidRDefault="004D747D" w:rsidP="00883BDB">
      <w:pPr>
        <w:pStyle w:val="sumario"/>
        <w:sectPr w:rsidR="00EC1B56" w:rsidRPr="00EC1B56" w:rsidSect="004372CA">
          <w:headerReference w:type="first" r:id="rId9"/>
          <w:pgSz w:w="11907" w:h="16840" w:code="9"/>
          <w:pgMar w:top="1701" w:right="1134" w:bottom="1134" w:left="1701" w:header="720" w:footer="720" w:gutter="0"/>
          <w:pgNumType w:start="2" w:chapStyle="1"/>
          <w:cols w:space="720"/>
          <w:titlePg/>
          <w:docGrid w:linePitch="360"/>
        </w:sectPr>
      </w:pPr>
      <w:r>
        <w:rPr>
          <w:caps/>
          <w:noProof w:val="0"/>
        </w:rPr>
        <w:fldChar w:fldCharType="end"/>
      </w:r>
    </w:p>
    <w:p w14:paraId="4587DCB1" w14:textId="77777777" w:rsidR="008A6A60" w:rsidRPr="000A18AE" w:rsidRDefault="00734DB8" w:rsidP="008A6A60">
      <w:pPr>
        <w:pStyle w:val="Ttulo1"/>
      </w:pPr>
      <w:bookmarkStart w:id="1" w:name="_Toc381263420"/>
      <w:bookmarkStart w:id="2" w:name="_Toc381263459"/>
      <w:bookmarkStart w:id="3" w:name="_Toc381263547"/>
      <w:bookmarkStart w:id="4" w:name="_Toc182840426"/>
      <w:r w:rsidRPr="000A18AE">
        <w:lastRenderedPageBreak/>
        <w:t>INTRODUÇÃO</w:t>
      </w:r>
      <w:bookmarkEnd w:id="1"/>
      <w:bookmarkEnd w:id="2"/>
      <w:bookmarkEnd w:id="3"/>
      <w:bookmarkEnd w:id="4"/>
    </w:p>
    <w:p w14:paraId="1AA9DFA2" w14:textId="5550E51B" w:rsidR="000A18AE" w:rsidRPr="000A18AE" w:rsidRDefault="000A18AE" w:rsidP="000A18AE">
      <w:pPr>
        <w:spacing w:before="100" w:beforeAutospacing="1" w:after="100" w:afterAutospacing="1" w:line="240" w:lineRule="auto"/>
        <w:ind w:firstLine="0"/>
        <w:rPr>
          <w:rFonts w:cs="Arial"/>
        </w:rPr>
      </w:pPr>
      <w:r w:rsidRPr="000A18AE">
        <w:rPr>
          <w:rFonts w:cs="Arial"/>
        </w:rPr>
        <w:t>A tecnologia 5G, lançada oficialmente no Brasil em 2022, trouxe uma nova era de conectividade, prometendo maior velocidade, menor latência e capacidade de conexão massiva de dispositivos. No entanto, a implementação dessa tecnologia não foi homogênea em todo o território nacional, enfrentando desafios como a necessidade de regulamentação local, interferência com outros serviços (como parabólicas), e a disponibilidade de dispositivos compatíveis.</w:t>
      </w:r>
    </w:p>
    <w:p w14:paraId="01F4FDDB" w14:textId="2EAF2C1B" w:rsidR="000A18AE" w:rsidRDefault="000A18AE" w:rsidP="000A18AE">
      <w:pPr>
        <w:spacing w:before="100" w:beforeAutospacing="1" w:after="100" w:afterAutospacing="1" w:line="240" w:lineRule="auto"/>
        <w:ind w:firstLine="0"/>
        <w:rPr>
          <w:rFonts w:cs="Arial"/>
        </w:rPr>
      </w:pPr>
      <w:r w:rsidRPr="000A18AE">
        <w:rPr>
          <w:rFonts w:cs="Arial"/>
        </w:rPr>
        <w:t>Este relatório visa analisar o impacto da implantação do 5G no Brasil um ano após o seu lançamento, com foco no número de celulares com acesso à tecnologia, as legislações municipais que influenciaram o processo, e o uso da faixa de frequência que gera competição com serviços tradicionais como as antenas parabólicas.</w:t>
      </w:r>
    </w:p>
    <w:p w14:paraId="3E76E1E5" w14:textId="77777777" w:rsidR="000A18AE" w:rsidRPr="000A18AE" w:rsidRDefault="000A18AE" w:rsidP="000A18AE">
      <w:pPr>
        <w:pStyle w:val="Ttulo3"/>
        <w:numPr>
          <w:ilvl w:val="0"/>
          <w:numId w:val="0"/>
        </w:numPr>
        <w:ind w:left="720"/>
        <w:rPr>
          <w:rFonts w:ascii="Times New Roman" w:hAnsi="Times New Roman"/>
          <w:color w:val="FF0000"/>
          <w:sz w:val="27"/>
          <w:szCs w:val="27"/>
        </w:rPr>
      </w:pPr>
      <w:bookmarkStart w:id="5" w:name="_Toc182840427"/>
      <w:r w:rsidRPr="000A18AE">
        <w:rPr>
          <w:rStyle w:val="Forte"/>
          <w:b w:val="0"/>
          <w:bCs/>
          <w:color w:val="FF0000"/>
        </w:rPr>
        <w:t>O que deve conter?</w:t>
      </w:r>
      <w:bookmarkEnd w:id="5"/>
    </w:p>
    <w:p w14:paraId="71C4EEB2" w14:textId="77777777" w:rsidR="000A18AE" w:rsidRPr="000A18AE" w:rsidRDefault="000A18AE" w:rsidP="000A18A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Contextualização do tema</w:t>
      </w:r>
      <w:r w:rsidRPr="000A18AE">
        <w:rPr>
          <w:color w:val="FF0000"/>
        </w:rPr>
        <w:t>: Descreva de forma clara e concisa o contexto do projeto, explicando o problema que será abordado.</w:t>
      </w:r>
    </w:p>
    <w:p w14:paraId="2B062112" w14:textId="77777777" w:rsidR="000A18AE" w:rsidRPr="000A18AE" w:rsidRDefault="000A18AE" w:rsidP="000A18AE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Justificativa</w:t>
      </w:r>
      <w:r w:rsidRPr="000A18AE">
        <w:rPr>
          <w:color w:val="FF0000"/>
        </w:rPr>
        <w:t>: Explique por que este tema é relevante. Por exemplo, como a análise de um sistema pode melhorar processos ou resolver problemas.</w:t>
      </w:r>
    </w:p>
    <w:p w14:paraId="113BDA75" w14:textId="77777777" w:rsidR="000A18AE" w:rsidRPr="000A18AE" w:rsidRDefault="000A18AE" w:rsidP="000A18AE">
      <w:pPr>
        <w:spacing w:before="100" w:beforeAutospacing="1" w:after="100" w:afterAutospacing="1" w:line="240" w:lineRule="auto"/>
        <w:ind w:firstLine="0"/>
        <w:rPr>
          <w:rFonts w:cs="Arial"/>
        </w:rPr>
      </w:pPr>
    </w:p>
    <w:p w14:paraId="22FAAAFE" w14:textId="6F38DF76" w:rsidR="00E1357B" w:rsidRPr="000A18AE" w:rsidRDefault="00E1357B" w:rsidP="008C51A5">
      <w:pPr>
        <w:pStyle w:val="Ttulo2"/>
        <w:rPr>
          <w:rFonts w:cs="Arial"/>
        </w:rPr>
      </w:pPr>
      <w:bookmarkStart w:id="6" w:name="_Toc381263426"/>
      <w:bookmarkStart w:id="7" w:name="_Toc381263465"/>
      <w:bookmarkStart w:id="8" w:name="_Toc381263553"/>
      <w:bookmarkStart w:id="9" w:name="_Toc182840428"/>
      <w:r w:rsidRPr="000A18AE">
        <w:rPr>
          <w:rFonts w:cs="Arial"/>
        </w:rPr>
        <w:t>Objetivo</w:t>
      </w:r>
      <w:r w:rsidR="00061CD8" w:rsidRPr="000A18AE">
        <w:rPr>
          <w:rFonts w:cs="Arial"/>
        </w:rPr>
        <w:t xml:space="preserve"> Geral</w:t>
      </w:r>
      <w:bookmarkEnd w:id="6"/>
      <w:bookmarkEnd w:id="7"/>
      <w:bookmarkEnd w:id="8"/>
      <w:bookmarkEnd w:id="9"/>
    </w:p>
    <w:p w14:paraId="13C163A1" w14:textId="77777777" w:rsidR="000A18AE" w:rsidRPr="000A18AE" w:rsidRDefault="000A18AE" w:rsidP="000A18AE">
      <w:pPr>
        <w:pStyle w:val="Ttulo3"/>
        <w:numPr>
          <w:ilvl w:val="0"/>
          <w:numId w:val="0"/>
        </w:numPr>
        <w:ind w:left="720"/>
        <w:rPr>
          <w:rFonts w:ascii="Times New Roman" w:hAnsi="Times New Roman"/>
          <w:color w:val="FF0000"/>
          <w:sz w:val="27"/>
          <w:szCs w:val="27"/>
        </w:rPr>
      </w:pPr>
      <w:bookmarkStart w:id="10" w:name="_Toc182840429"/>
      <w:r w:rsidRPr="000A18AE">
        <w:rPr>
          <w:rStyle w:val="Forte"/>
          <w:b w:val="0"/>
          <w:bCs/>
          <w:color w:val="FF0000"/>
        </w:rPr>
        <w:t>O que deve conter?</w:t>
      </w:r>
      <w:bookmarkEnd w:id="10"/>
    </w:p>
    <w:p w14:paraId="7D17E51C" w14:textId="77777777" w:rsidR="000A18AE" w:rsidRPr="000A18AE" w:rsidRDefault="000A18AE" w:rsidP="000A18A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Objetivo Geral</w:t>
      </w:r>
      <w:r w:rsidRPr="000A18AE">
        <w:rPr>
          <w:color w:val="FF0000"/>
        </w:rPr>
        <w:t>: Descreva de forma ampla o principal propósito do trabalho.</w:t>
      </w:r>
    </w:p>
    <w:p w14:paraId="18BD6A45" w14:textId="77777777" w:rsidR="000A18AE" w:rsidRPr="000A18AE" w:rsidRDefault="000A18AE" w:rsidP="000A18A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Objetivos Específicos</w:t>
      </w:r>
      <w:r w:rsidRPr="000A18AE">
        <w:rPr>
          <w:color w:val="FF0000"/>
        </w:rPr>
        <w:t>: Liste metas detalhadas e alcançáveis que o projeto pretende atingir.</w:t>
      </w:r>
    </w:p>
    <w:p w14:paraId="35A29FBA" w14:textId="77777777" w:rsidR="000A18AE" w:rsidRPr="000A18AE" w:rsidRDefault="000A18AE" w:rsidP="000A18AE">
      <w:pPr>
        <w:pStyle w:val="Ttulo3"/>
        <w:numPr>
          <w:ilvl w:val="0"/>
          <w:numId w:val="0"/>
        </w:numPr>
        <w:ind w:left="720"/>
        <w:rPr>
          <w:color w:val="FF0000"/>
        </w:rPr>
      </w:pPr>
      <w:bookmarkStart w:id="11" w:name="_Toc182840430"/>
      <w:r w:rsidRPr="000A18AE">
        <w:rPr>
          <w:rStyle w:val="Forte"/>
          <w:b w:val="0"/>
          <w:bCs/>
          <w:color w:val="FF0000"/>
        </w:rPr>
        <w:t>Dicas para escrever:</w:t>
      </w:r>
      <w:bookmarkEnd w:id="11"/>
    </w:p>
    <w:p w14:paraId="3AD66110" w14:textId="77777777" w:rsidR="000A18AE" w:rsidRPr="000A18AE" w:rsidRDefault="000A18AE" w:rsidP="000A18A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color w:val="FF0000"/>
        </w:rPr>
        <w:t>Use verbos no infinitivo (ex: "melhorar", "analisar", "propor").</w:t>
      </w:r>
    </w:p>
    <w:p w14:paraId="4D566905" w14:textId="77777777" w:rsidR="000A18AE" w:rsidRPr="000A18AE" w:rsidRDefault="000A18AE" w:rsidP="000A18AE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color w:val="FF0000"/>
        </w:rPr>
        <w:t>Seja conciso e específico ao definir os objetivos.</w:t>
      </w:r>
    </w:p>
    <w:p w14:paraId="057EA586" w14:textId="0D6C6DEA" w:rsidR="0077579A" w:rsidRPr="000A18AE" w:rsidRDefault="0077579A" w:rsidP="0077579A">
      <w:pPr>
        <w:rPr>
          <w:rFonts w:cs="Arial"/>
        </w:rPr>
      </w:pPr>
      <w:r w:rsidRPr="000A18AE">
        <w:rPr>
          <w:rFonts w:cs="Arial"/>
        </w:rPr>
        <w:t>.</w:t>
      </w:r>
    </w:p>
    <w:p w14:paraId="66A0B196" w14:textId="77777777" w:rsidR="00E1357B" w:rsidRPr="000A18AE" w:rsidRDefault="00E1357B" w:rsidP="00061CD8">
      <w:pPr>
        <w:pStyle w:val="Ttulo2"/>
        <w:rPr>
          <w:rFonts w:cs="Arial"/>
        </w:rPr>
      </w:pPr>
      <w:bookmarkStart w:id="12" w:name="_Toc381263427"/>
      <w:bookmarkStart w:id="13" w:name="_Toc381263466"/>
      <w:bookmarkStart w:id="14" w:name="_Toc381263554"/>
      <w:bookmarkStart w:id="15" w:name="_Toc182840431"/>
      <w:r w:rsidRPr="000A18AE">
        <w:rPr>
          <w:rFonts w:cs="Arial"/>
        </w:rPr>
        <w:t>Objetivos Específicos</w:t>
      </w:r>
      <w:bookmarkEnd w:id="12"/>
      <w:bookmarkEnd w:id="13"/>
      <w:bookmarkEnd w:id="14"/>
      <w:bookmarkEnd w:id="15"/>
    </w:p>
    <w:p w14:paraId="59773771" w14:textId="77777777" w:rsidR="000A18AE" w:rsidRPr="000A18AE" w:rsidRDefault="000A18AE" w:rsidP="005C1DB1">
      <w:pPr>
        <w:rPr>
          <w:color w:val="FF0000"/>
        </w:rPr>
      </w:pPr>
    </w:p>
    <w:p w14:paraId="3DC9B244" w14:textId="7E750B82" w:rsidR="005C1DB1" w:rsidRPr="000A18AE" w:rsidRDefault="005C1DB1" w:rsidP="005C1DB1">
      <w:pPr>
        <w:rPr>
          <w:rFonts w:cs="Arial"/>
        </w:rPr>
      </w:pPr>
      <w:r w:rsidRPr="000A18AE">
        <w:rPr>
          <w:rFonts w:cs="Arial"/>
        </w:rPr>
        <w:lastRenderedPageBreak/>
        <w:t>Texto texto texto texto:</w:t>
      </w:r>
    </w:p>
    <w:p w14:paraId="7DC8AE52" w14:textId="337D2424" w:rsidR="0077579A" w:rsidRPr="000A18AE" w:rsidRDefault="001634E2" w:rsidP="004D43A4">
      <w:pPr>
        <w:pStyle w:val="Numerada"/>
        <w:rPr>
          <w:rFonts w:cs="Arial"/>
        </w:rPr>
      </w:pPr>
      <w:r w:rsidRPr="000A18AE">
        <w:rPr>
          <w:rFonts w:cs="Arial"/>
        </w:rPr>
        <w:t>t</w:t>
      </w:r>
      <w:r w:rsidR="0077579A" w:rsidRPr="000A18AE">
        <w:rPr>
          <w:rFonts w:cs="Arial"/>
        </w:rPr>
        <w:t>exto texto texto texto texto texto texto texto texto texto texto texto texto texto texto texto texto texto texto texto texto texto;</w:t>
      </w:r>
    </w:p>
    <w:p w14:paraId="16D474E8" w14:textId="62E058E9" w:rsidR="0077579A" w:rsidRPr="000A18AE" w:rsidRDefault="001634E2" w:rsidP="004D43A4">
      <w:pPr>
        <w:pStyle w:val="Numerada"/>
        <w:rPr>
          <w:rFonts w:cs="Arial"/>
        </w:rPr>
      </w:pPr>
      <w:r w:rsidRPr="000A18AE">
        <w:rPr>
          <w:rFonts w:cs="Arial"/>
        </w:rPr>
        <w:t>t</w:t>
      </w:r>
      <w:r w:rsidR="0077579A" w:rsidRPr="000A18AE">
        <w:rPr>
          <w:rFonts w:cs="Arial"/>
        </w:rPr>
        <w:t>exto texto texto texto texto texto texto texto texto texto texto texto texto texto texto texto texto texto texto texto texto texto;</w:t>
      </w:r>
    </w:p>
    <w:p w14:paraId="6F959828" w14:textId="53BFC8B2" w:rsidR="0077579A" w:rsidRPr="000A18AE" w:rsidRDefault="001634E2" w:rsidP="004D43A4">
      <w:pPr>
        <w:pStyle w:val="Numerada"/>
        <w:rPr>
          <w:rFonts w:cs="Arial"/>
        </w:rPr>
      </w:pPr>
      <w:r w:rsidRPr="000A18AE">
        <w:rPr>
          <w:rFonts w:cs="Arial"/>
        </w:rPr>
        <w:t>t</w:t>
      </w:r>
      <w:r w:rsidR="0077579A" w:rsidRPr="000A18AE">
        <w:rPr>
          <w:rFonts w:cs="Arial"/>
        </w:rPr>
        <w:t>exto texto texto texto texto texto texto texto texto texto texto texto texto texto texto texto texto texto texto texto texto texto.</w:t>
      </w:r>
    </w:p>
    <w:p w14:paraId="2384D8B9" w14:textId="77777777" w:rsidR="003D4877" w:rsidRPr="000A18AE" w:rsidRDefault="003D4877" w:rsidP="003D4877">
      <w:pPr>
        <w:rPr>
          <w:rFonts w:cs="Arial"/>
        </w:rPr>
      </w:pPr>
    </w:p>
    <w:p w14:paraId="40658C66" w14:textId="5B801222" w:rsidR="00E1357B" w:rsidRPr="000A18AE" w:rsidRDefault="001B54CF" w:rsidP="00E1357B">
      <w:pPr>
        <w:pStyle w:val="Ttulo1"/>
      </w:pPr>
      <w:bookmarkStart w:id="16" w:name="_Toc182840432"/>
      <w:r w:rsidRPr="000A18AE">
        <w:t>FUNDAMENTAÇÃO TEÓRICA</w:t>
      </w:r>
      <w:bookmarkEnd w:id="16"/>
    </w:p>
    <w:p w14:paraId="1E3D7424" w14:textId="77777777" w:rsidR="000E233D" w:rsidRPr="000E233D" w:rsidRDefault="000E233D" w:rsidP="000E233D">
      <w:pPr>
        <w:spacing w:before="100" w:beforeAutospacing="1" w:after="100" w:afterAutospacing="1" w:line="240" w:lineRule="auto"/>
        <w:ind w:firstLine="0"/>
        <w:rPr>
          <w:rFonts w:cs="Arial"/>
        </w:rPr>
      </w:pPr>
      <w:bookmarkStart w:id="17" w:name="_Toc381263429"/>
      <w:bookmarkStart w:id="18" w:name="_Toc381263468"/>
      <w:r w:rsidRPr="000E233D">
        <w:rPr>
          <w:rFonts w:cs="Arial"/>
        </w:rPr>
        <w:t>A implantação da tecnologia 5G tem sido um desafio global devido à necessidade de infraestrutura robusta e novas regulamentações. Segundo Pressman (2022), o 5G exige uma densidade maior de antenas, o que implica ajustes legislativos em diversas cidades para a instalação dessas infraestruturas. No Brasil, estudos apontam que a faixa de 3,5 GHz, essencial para o 5G, pode interferir com antenas parabólicas, exigindo investimentos em filtros para evitar essa sobreposição (Sommerville, 2023).</w:t>
      </w:r>
    </w:p>
    <w:p w14:paraId="369D5E1F" w14:textId="77777777" w:rsidR="000E233D" w:rsidRPr="000E233D" w:rsidRDefault="000E233D" w:rsidP="000E233D">
      <w:pPr>
        <w:spacing w:before="100" w:beforeAutospacing="1" w:after="100" w:afterAutospacing="1" w:line="240" w:lineRule="auto"/>
        <w:ind w:firstLine="0"/>
        <w:rPr>
          <w:rFonts w:cs="Arial"/>
        </w:rPr>
      </w:pPr>
      <w:r w:rsidRPr="000E233D">
        <w:rPr>
          <w:rFonts w:cs="Arial"/>
        </w:rPr>
        <w:t>Além disso, a adoção de dispositivos compatíveis é um fator crítico para a popularização do 5G. Nielsen (2024) sugere que o crescimento desse mercado depende não apenas da infraestrutura, mas também do preço acessível de smartphones que suportem a nova tecnologia.</w:t>
      </w:r>
    </w:p>
    <w:p w14:paraId="07703B0B" w14:textId="77777777" w:rsidR="000A18AE" w:rsidRDefault="000A18AE" w:rsidP="0012653B">
      <w:pPr>
        <w:rPr>
          <w:rFonts w:cs="Arial"/>
        </w:rPr>
      </w:pPr>
    </w:p>
    <w:p w14:paraId="62B255B2" w14:textId="77777777" w:rsidR="000A18AE" w:rsidRPr="000A18AE" w:rsidRDefault="000A18AE" w:rsidP="000A18AE">
      <w:pPr>
        <w:pStyle w:val="Ttulo3"/>
        <w:numPr>
          <w:ilvl w:val="0"/>
          <w:numId w:val="0"/>
        </w:numPr>
        <w:ind w:left="720" w:hanging="720"/>
        <w:rPr>
          <w:rFonts w:ascii="Times New Roman" w:hAnsi="Times New Roman"/>
          <w:color w:val="FF0000"/>
          <w:sz w:val="27"/>
          <w:szCs w:val="27"/>
        </w:rPr>
      </w:pPr>
      <w:bookmarkStart w:id="19" w:name="_Toc182840433"/>
      <w:r w:rsidRPr="000A18AE">
        <w:rPr>
          <w:rStyle w:val="Forte"/>
          <w:b w:val="0"/>
          <w:bCs/>
          <w:color w:val="FF0000"/>
        </w:rPr>
        <w:t>O que deve conter?</w:t>
      </w:r>
      <w:bookmarkEnd w:id="19"/>
    </w:p>
    <w:p w14:paraId="6E8E8BFE" w14:textId="77777777" w:rsidR="000A18AE" w:rsidRPr="000A18AE" w:rsidRDefault="000A18AE" w:rsidP="000A18A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Referências Teóricas</w:t>
      </w:r>
      <w:r w:rsidRPr="000A18AE">
        <w:rPr>
          <w:color w:val="FF0000"/>
        </w:rPr>
        <w:t>: Apresente um resumo de artigos, livros e outras fontes relevantes para o tema, que fundamentem o trabalho.</w:t>
      </w:r>
    </w:p>
    <w:p w14:paraId="6D9D728D" w14:textId="77777777" w:rsidR="000A18AE" w:rsidRPr="000A18AE" w:rsidRDefault="000A18AE" w:rsidP="000A18AE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Discussão de Conceitos</w:t>
      </w:r>
      <w:r w:rsidRPr="000A18AE">
        <w:rPr>
          <w:color w:val="FF0000"/>
        </w:rPr>
        <w:t>: Explique termos técnicos ou teorias que embasam o projeto.</w:t>
      </w:r>
    </w:p>
    <w:p w14:paraId="4C407EFD" w14:textId="77777777" w:rsidR="000A18AE" w:rsidRPr="000A18AE" w:rsidRDefault="000A18AE" w:rsidP="000A18AE">
      <w:pPr>
        <w:pStyle w:val="Ttulo3"/>
        <w:numPr>
          <w:ilvl w:val="0"/>
          <w:numId w:val="0"/>
        </w:numPr>
        <w:ind w:left="360"/>
        <w:rPr>
          <w:color w:val="FF0000"/>
        </w:rPr>
      </w:pPr>
      <w:bookmarkStart w:id="20" w:name="_Toc182840434"/>
      <w:r w:rsidRPr="000A18AE">
        <w:rPr>
          <w:rStyle w:val="Forte"/>
          <w:b w:val="0"/>
          <w:bCs/>
          <w:color w:val="FF0000"/>
        </w:rPr>
        <w:t>Dicas para escrever:</w:t>
      </w:r>
      <w:bookmarkEnd w:id="20"/>
    </w:p>
    <w:p w14:paraId="61547BD0" w14:textId="77777777" w:rsidR="000A18AE" w:rsidRPr="000A18AE" w:rsidRDefault="000A18AE" w:rsidP="000A18A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color w:val="FF0000"/>
        </w:rPr>
        <w:t>Utilize citações e referências para dar credibilidade ao trabalho.</w:t>
      </w:r>
    </w:p>
    <w:p w14:paraId="011EB47B" w14:textId="77777777" w:rsidR="000A18AE" w:rsidRPr="000A18AE" w:rsidRDefault="000A18AE" w:rsidP="000A18A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color w:val="FF0000"/>
        </w:rPr>
        <w:t>Parafraseie o conteúdo de forma a demonstrar compreensão, evitando plágio.</w:t>
      </w:r>
    </w:p>
    <w:p w14:paraId="11FE84F7" w14:textId="77777777" w:rsidR="000A18AE" w:rsidRPr="000A18AE" w:rsidRDefault="000A18AE" w:rsidP="000A18AE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color w:val="FF0000"/>
        </w:rPr>
        <w:t>Cite fontes usando normas como a ABNT (ou outra orientação do professor).</w:t>
      </w:r>
    </w:p>
    <w:p w14:paraId="69BA99B9" w14:textId="77777777" w:rsidR="000A18AE" w:rsidRDefault="000A18AE" w:rsidP="0012653B">
      <w:pPr>
        <w:rPr>
          <w:rFonts w:cs="Arial"/>
        </w:rPr>
      </w:pPr>
    </w:p>
    <w:p w14:paraId="44272705" w14:textId="77777777" w:rsidR="000A18AE" w:rsidRDefault="000A18AE" w:rsidP="0012653B">
      <w:pPr>
        <w:rPr>
          <w:rFonts w:cs="Arial"/>
        </w:rPr>
      </w:pPr>
    </w:p>
    <w:p w14:paraId="740DB3E1" w14:textId="0DD875AD" w:rsidR="0012653B" w:rsidRPr="000A18AE" w:rsidRDefault="0012653B" w:rsidP="0012653B">
      <w:pPr>
        <w:rPr>
          <w:rFonts w:cs="Arial"/>
        </w:rPr>
      </w:pPr>
      <w:r w:rsidRPr="000A18AE">
        <w:rPr>
          <w:rFonts w:cs="Arial"/>
        </w:rPr>
        <w:lastRenderedPageBreak/>
        <w:t>Texto texto texto texto texto texto texto texto texto texto texto texto texto texto texto texto texto texto texto texto texto texto.</w:t>
      </w:r>
    </w:p>
    <w:p w14:paraId="05B4A994" w14:textId="77777777" w:rsidR="000A18AE" w:rsidRPr="000A18AE" w:rsidRDefault="000A18AE" w:rsidP="0012653B">
      <w:pPr>
        <w:rPr>
          <w:rFonts w:cs="Arial"/>
        </w:rPr>
      </w:pPr>
    </w:p>
    <w:p w14:paraId="59BD2147" w14:textId="7904B8C2" w:rsidR="00EF29A0" w:rsidRPr="000A18AE" w:rsidRDefault="00EF29A0" w:rsidP="00EF29A0">
      <w:pPr>
        <w:pStyle w:val="Ttulo1"/>
      </w:pPr>
      <w:bookmarkStart w:id="21" w:name="_Toc36656608"/>
      <w:bookmarkStart w:id="22" w:name="_Toc381263432"/>
      <w:bookmarkStart w:id="23" w:name="_Toc381263471"/>
      <w:bookmarkStart w:id="24" w:name="_Toc381263559"/>
      <w:bookmarkStart w:id="25" w:name="_Toc182840435"/>
      <w:bookmarkEnd w:id="17"/>
      <w:bookmarkEnd w:id="18"/>
      <w:r w:rsidRPr="000A18AE">
        <w:t>METODOLOGIA</w:t>
      </w:r>
      <w:bookmarkEnd w:id="21"/>
      <w:bookmarkEnd w:id="25"/>
    </w:p>
    <w:p w14:paraId="3FF68B96" w14:textId="77777777" w:rsidR="000A18AE" w:rsidRDefault="000A18AE" w:rsidP="00EF29A0">
      <w:pPr>
        <w:rPr>
          <w:rFonts w:cs="Arial"/>
        </w:rPr>
      </w:pPr>
    </w:p>
    <w:p w14:paraId="346E55F9" w14:textId="77777777" w:rsidR="000A18AE" w:rsidRDefault="000A18AE" w:rsidP="00EF29A0">
      <w:pPr>
        <w:rPr>
          <w:rFonts w:cs="Arial"/>
        </w:rPr>
      </w:pPr>
    </w:p>
    <w:p w14:paraId="47B27862" w14:textId="4F04DA8C" w:rsidR="00EF29A0" w:rsidRDefault="00EF29A0" w:rsidP="00EF29A0">
      <w:pPr>
        <w:rPr>
          <w:rFonts w:cs="Arial"/>
        </w:rPr>
      </w:pPr>
      <w:r w:rsidRPr="000A18AE">
        <w:rPr>
          <w:rFonts w:cs="Arial"/>
        </w:rPr>
        <w:t>Texto texto texto texto texto texto texto texto texto texto texto texto texto texto texto texto texto texto texto texto texto texto.</w:t>
      </w:r>
    </w:p>
    <w:p w14:paraId="4B2EF1ED" w14:textId="77777777" w:rsidR="000A18AE" w:rsidRDefault="000A18AE" w:rsidP="000A18AE">
      <w:pPr>
        <w:rPr>
          <w:color w:val="FF0000"/>
        </w:rPr>
      </w:pPr>
      <w:r w:rsidRPr="000A18AE">
        <w:rPr>
          <w:color w:val="FF0000"/>
        </w:rPr>
        <w:t xml:space="preserve">A </w:t>
      </w:r>
      <w:r w:rsidRPr="000A18AE">
        <w:rPr>
          <w:rStyle w:val="Forte"/>
          <w:color w:val="FF0000"/>
        </w:rPr>
        <w:t>seção de Metodologia</w:t>
      </w:r>
      <w:r w:rsidRPr="000A18AE">
        <w:rPr>
          <w:color w:val="FF0000"/>
        </w:rPr>
        <w:t xml:space="preserve"> é uma das partes mais importantes de um relatório técnico-científico, pois descreve </w:t>
      </w:r>
      <w:r w:rsidRPr="000A18AE">
        <w:rPr>
          <w:rStyle w:val="Forte"/>
          <w:color w:val="FF0000"/>
        </w:rPr>
        <w:t>como</w:t>
      </w:r>
      <w:r w:rsidRPr="000A18AE">
        <w:rPr>
          <w:color w:val="FF0000"/>
        </w:rPr>
        <w:t xml:space="preserve"> o estudo ou projeto foi realizado. Ela detalha os procedimentos, técnicas e métodos utilizados para coletar, analisar e interpretar os dados, sendo essencial para que outros pesquisadores possam </w:t>
      </w:r>
      <w:r w:rsidRPr="000A18AE">
        <w:rPr>
          <w:rStyle w:val="Forte"/>
          <w:color w:val="FF0000"/>
        </w:rPr>
        <w:t>replicar</w:t>
      </w:r>
      <w:r w:rsidRPr="000A18AE">
        <w:rPr>
          <w:color w:val="FF0000"/>
        </w:rPr>
        <w:t xml:space="preserve"> o estudo ou compreender o processo adotado.</w:t>
      </w:r>
    </w:p>
    <w:p w14:paraId="6303E697" w14:textId="77777777" w:rsidR="000A18AE" w:rsidRPr="000A18AE" w:rsidRDefault="000A18AE" w:rsidP="000A18AE">
      <w:pPr>
        <w:pStyle w:val="NormalWeb"/>
        <w:rPr>
          <w:rFonts w:ascii="Arial" w:hAnsi="Arial" w:cs="Arial"/>
          <w:color w:val="FF0000"/>
        </w:rPr>
      </w:pPr>
      <w:r w:rsidRPr="000A18AE">
        <w:rPr>
          <w:rFonts w:ascii="Arial" w:hAnsi="Arial" w:cs="Arial"/>
          <w:color w:val="FF0000"/>
        </w:rPr>
        <w:t xml:space="preserve">Aqui, você deve detalhar </w:t>
      </w:r>
      <w:r w:rsidRPr="000A18AE">
        <w:rPr>
          <w:rStyle w:val="Forte"/>
          <w:rFonts w:ascii="Arial" w:hAnsi="Arial" w:cs="Arial"/>
          <w:color w:val="FF0000"/>
        </w:rPr>
        <w:t>os métodos</w:t>
      </w:r>
      <w:r w:rsidRPr="000A18AE">
        <w:rPr>
          <w:rFonts w:ascii="Arial" w:hAnsi="Arial" w:cs="Arial"/>
          <w:color w:val="FF0000"/>
        </w:rPr>
        <w:t xml:space="preserve"> e </w:t>
      </w:r>
      <w:r w:rsidRPr="000A18AE">
        <w:rPr>
          <w:rStyle w:val="Forte"/>
          <w:rFonts w:ascii="Arial" w:hAnsi="Arial" w:cs="Arial"/>
          <w:color w:val="FF0000"/>
        </w:rPr>
        <w:t>técnicas específicas</w:t>
      </w:r>
      <w:r w:rsidRPr="000A18AE">
        <w:rPr>
          <w:rFonts w:ascii="Arial" w:hAnsi="Arial" w:cs="Arial"/>
          <w:color w:val="FF0000"/>
        </w:rPr>
        <w:t xml:space="preserve"> que foram usados. Dependendo do tipo de projeto (experimental, pesquisa de campo, estudo de caso), a metodologia pode variar.</w:t>
      </w:r>
    </w:p>
    <w:p w14:paraId="27B2125D" w14:textId="77777777" w:rsidR="000A18AE" w:rsidRPr="000A18AE" w:rsidRDefault="000A18AE" w:rsidP="000A18AE">
      <w:pPr>
        <w:pStyle w:val="Ttulo3"/>
        <w:numPr>
          <w:ilvl w:val="0"/>
          <w:numId w:val="0"/>
        </w:numPr>
        <w:ind w:left="720"/>
        <w:rPr>
          <w:color w:val="FF0000"/>
        </w:rPr>
      </w:pPr>
      <w:bookmarkStart w:id="26" w:name="_Toc182840436"/>
      <w:r w:rsidRPr="000A18AE">
        <w:rPr>
          <w:rStyle w:val="Forte"/>
          <w:b w:val="0"/>
          <w:bCs/>
          <w:color w:val="FF0000"/>
        </w:rPr>
        <w:t>Inclua informações como:</w:t>
      </w:r>
      <w:bookmarkEnd w:id="26"/>
    </w:p>
    <w:p w14:paraId="757735A6" w14:textId="77777777" w:rsidR="000A18AE" w:rsidRPr="000A18AE" w:rsidRDefault="000A18AE" w:rsidP="000A18A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Tipo de pesquisa</w:t>
      </w:r>
      <w:r w:rsidRPr="000A18AE">
        <w:rPr>
          <w:color w:val="FF0000"/>
        </w:rPr>
        <w:t>: Pesquisa quantitativa, qualitativa, mista, experimental, etc.</w:t>
      </w:r>
    </w:p>
    <w:p w14:paraId="79522686" w14:textId="77777777" w:rsidR="000A18AE" w:rsidRPr="000A18AE" w:rsidRDefault="000A18AE" w:rsidP="000A18A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Instrumentos de coleta de dados</w:t>
      </w:r>
      <w:r w:rsidRPr="000A18AE">
        <w:rPr>
          <w:color w:val="FF0000"/>
        </w:rPr>
        <w:t>: Questionários, entrevistas, levantamento bibliográfico, análise de documentos, etc.</w:t>
      </w:r>
    </w:p>
    <w:p w14:paraId="5F9CE162" w14:textId="77777777" w:rsidR="000A18AE" w:rsidRPr="000A18AE" w:rsidRDefault="000A18AE" w:rsidP="000A18AE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FF0000"/>
        </w:rPr>
      </w:pPr>
      <w:r w:rsidRPr="000A18AE">
        <w:rPr>
          <w:rStyle w:val="Forte"/>
          <w:color w:val="FF0000"/>
        </w:rPr>
        <w:t>Fontes de dados</w:t>
      </w:r>
      <w:r w:rsidRPr="000A18AE">
        <w:rPr>
          <w:color w:val="FF0000"/>
        </w:rPr>
        <w:t>: Descrever as fontes de onde os dados foram extraídos (relatórios de operadoras, documentos legais, bancos de dados, etc.).</w:t>
      </w:r>
    </w:p>
    <w:p w14:paraId="08411C95" w14:textId="77777777" w:rsidR="000A18AE" w:rsidRDefault="000A18AE" w:rsidP="00EF29A0">
      <w:pPr>
        <w:rPr>
          <w:rFonts w:cs="Arial"/>
        </w:rPr>
      </w:pPr>
    </w:p>
    <w:p w14:paraId="5230C9C2" w14:textId="77777777" w:rsidR="000A18AE" w:rsidRPr="000A18AE" w:rsidRDefault="000A18AE" w:rsidP="00EF29A0">
      <w:pPr>
        <w:rPr>
          <w:rFonts w:cs="Arial"/>
        </w:rPr>
      </w:pPr>
    </w:p>
    <w:p w14:paraId="17875569" w14:textId="61A817D7" w:rsidR="00FF7266" w:rsidRPr="000A18AE" w:rsidRDefault="00FF7266">
      <w:pPr>
        <w:spacing w:before="0" w:line="240" w:lineRule="auto"/>
        <w:ind w:firstLine="0"/>
        <w:jc w:val="left"/>
        <w:rPr>
          <w:rFonts w:cs="Arial"/>
        </w:rPr>
      </w:pPr>
    </w:p>
    <w:p w14:paraId="7B7CCF5A" w14:textId="744B19CA" w:rsidR="00FF7266" w:rsidRPr="000A18AE" w:rsidRDefault="00473205" w:rsidP="00EF29A0">
      <w:pPr>
        <w:pStyle w:val="Ttulo1"/>
      </w:pPr>
      <w:bookmarkStart w:id="27" w:name="_Toc182840437"/>
      <w:r w:rsidRPr="000A18AE">
        <w:t>APRESENTAÇÃO DOS RESULTADOS</w:t>
      </w:r>
      <w:bookmarkEnd w:id="27"/>
    </w:p>
    <w:p w14:paraId="6B95B03B" w14:textId="30A6A731" w:rsidR="00FF7266" w:rsidRPr="000A18AE" w:rsidRDefault="00FF7266" w:rsidP="00FF7266">
      <w:pPr>
        <w:rPr>
          <w:rFonts w:cs="Arial"/>
        </w:rPr>
      </w:pPr>
      <w:r w:rsidRPr="000A18AE">
        <w:rPr>
          <w:rFonts w:cs="Arial"/>
        </w:rPr>
        <w:t>Texto texto texto texto texto texto texto texto texto texto texto texto texto texto texto texto texto texto texto texto texto texto.</w:t>
      </w:r>
    </w:p>
    <w:p w14:paraId="0468CF4E" w14:textId="77777777" w:rsidR="000A18AE" w:rsidRPr="000A18AE" w:rsidRDefault="000A18AE" w:rsidP="00FF7266">
      <w:pPr>
        <w:rPr>
          <w:rFonts w:cs="Arial"/>
        </w:rPr>
      </w:pPr>
    </w:p>
    <w:p w14:paraId="00294E4D" w14:textId="3809648C" w:rsidR="00473205" w:rsidRPr="000A18AE" w:rsidRDefault="00473205" w:rsidP="000A18AE">
      <w:pPr>
        <w:pStyle w:val="Ttulo1"/>
      </w:pPr>
      <w:bookmarkStart w:id="28" w:name="_Toc182840438"/>
      <w:r w:rsidRPr="000A18AE">
        <w:lastRenderedPageBreak/>
        <w:t>Análise e discussão dos resultados</w:t>
      </w:r>
      <w:bookmarkEnd w:id="28"/>
    </w:p>
    <w:p w14:paraId="21E4CC86" w14:textId="77777777" w:rsidR="000A18AE" w:rsidRPr="000A18AE" w:rsidRDefault="000A18AE" w:rsidP="000A18AE">
      <w:pPr>
        <w:spacing w:before="100" w:beforeAutospacing="1" w:after="100" w:afterAutospacing="1" w:line="240" w:lineRule="auto"/>
        <w:ind w:firstLine="0"/>
        <w:rPr>
          <w:rFonts w:cs="Arial"/>
        </w:rPr>
      </w:pPr>
      <w:r w:rsidRPr="000A18AE">
        <w:rPr>
          <w:rFonts w:cs="Arial"/>
        </w:rPr>
        <w:t>Um ano após a sua implantação, a tecnologia 5G no Brasil já apresenta um crescimento expressivo, especialmente em áreas urbanas. A análise realizada demonstra que a expansão foi impulsionada por cidades com regulamentações mais flexíveis e pela adoção crescente de dispositivos compatíveis.</w:t>
      </w:r>
    </w:p>
    <w:p w14:paraId="6186FE3B" w14:textId="77777777" w:rsidR="000A18AE" w:rsidRPr="000A18AE" w:rsidRDefault="000A18AE" w:rsidP="000A18AE">
      <w:pPr>
        <w:spacing w:before="100" w:beforeAutospacing="1" w:after="100" w:afterAutospacing="1" w:line="240" w:lineRule="auto"/>
        <w:ind w:firstLine="0"/>
        <w:rPr>
          <w:rFonts w:cs="Arial"/>
        </w:rPr>
      </w:pPr>
      <w:r w:rsidRPr="000A18AE">
        <w:rPr>
          <w:rFonts w:cs="Arial"/>
        </w:rPr>
        <w:t>Contudo, desafios permanecem, como a questão da interferência com antenas parabólicas e a desigualdade na cobertura entre as grandes capitais e áreas rurais. Para o futuro, é essencial que o governo e as operadoras continuem investindo em infraestrutura e soluções que minimizem os impactos na população.</w:t>
      </w:r>
    </w:p>
    <w:p w14:paraId="0F56BB70" w14:textId="77777777" w:rsidR="00FF7266" w:rsidRPr="00FF7266" w:rsidRDefault="00FF7266" w:rsidP="00FF7266"/>
    <w:p w14:paraId="221E075A" w14:textId="77777777" w:rsidR="00EF29A0" w:rsidRDefault="00EF29A0">
      <w:pPr>
        <w:spacing w:before="0" w:line="240" w:lineRule="auto"/>
        <w:ind w:firstLine="0"/>
        <w:jc w:val="left"/>
        <w:rPr>
          <w:rFonts w:cs="Arial"/>
          <w:b/>
          <w:caps/>
        </w:rPr>
      </w:pPr>
      <w:r>
        <w:br w:type="page"/>
      </w:r>
    </w:p>
    <w:p w14:paraId="5D782B66" w14:textId="3D495121" w:rsidR="00EF29A0" w:rsidRDefault="00EF29A0">
      <w:pPr>
        <w:spacing w:before="0" w:line="240" w:lineRule="auto"/>
        <w:ind w:firstLine="0"/>
        <w:jc w:val="left"/>
        <w:rPr>
          <w:rFonts w:cs="Arial"/>
          <w:b/>
          <w:caps/>
        </w:rPr>
      </w:pPr>
    </w:p>
    <w:p w14:paraId="6E491E00" w14:textId="4A3976C3" w:rsidR="003959E3" w:rsidRPr="000E233D" w:rsidRDefault="001500DE" w:rsidP="00C407C2">
      <w:pPr>
        <w:pStyle w:val="Ttulo7"/>
      </w:pPr>
      <w:bookmarkStart w:id="29" w:name="_Toc182840439"/>
      <w:r w:rsidRPr="000E233D">
        <w:t>REFER</w:t>
      </w:r>
      <w:r w:rsidR="00A6710A" w:rsidRPr="000E233D">
        <w:t>Ê</w:t>
      </w:r>
      <w:r w:rsidRPr="000E233D">
        <w:t>NCIAS</w:t>
      </w:r>
      <w:bookmarkEnd w:id="22"/>
      <w:bookmarkEnd w:id="23"/>
      <w:bookmarkEnd w:id="24"/>
      <w:bookmarkEnd w:id="29"/>
    </w:p>
    <w:p w14:paraId="02D25695" w14:textId="0BB216FF" w:rsidR="000E233D" w:rsidRPr="000E233D" w:rsidRDefault="000E233D" w:rsidP="000E233D">
      <w:pPr>
        <w:spacing w:before="0" w:line="240" w:lineRule="auto"/>
        <w:ind w:firstLine="0"/>
        <w:jc w:val="left"/>
        <w:rPr>
          <w:rFonts w:cs="Arial"/>
        </w:rPr>
      </w:pPr>
      <w:r w:rsidRPr="000E233D">
        <w:rPr>
          <w:rFonts w:cs="Arial"/>
        </w:rPr>
        <w:t xml:space="preserve">PRESSMAN, R. (2022). </w:t>
      </w:r>
      <w:r w:rsidRPr="000E233D">
        <w:rPr>
          <w:rFonts w:cs="Arial"/>
          <w:i/>
          <w:iCs/>
        </w:rPr>
        <w:t>Engenharia de Redes e Telecomunicações</w:t>
      </w:r>
      <w:r w:rsidRPr="000E233D">
        <w:rPr>
          <w:rFonts w:cs="Arial"/>
        </w:rPr>
        <w:t>. São Paulo: McGraw-Hill.</w:t>
      </w:r>
    </w:p>
    <w:p w14:paraId="5A503891" w14:textId="1F37E861" w:rsidR="000E233D" w:rsidRPr="000E233D" w:rsidRDefault="000E233D" w:rsidP="000E233D">
      <w:pPr>
        <w:spacing w:before="0" w:line="240" w:lineRule="auto"/>
        <w:ind w:firstLine="0"/>
        <w:jc w:val="left"/>
        <w:rPr>
          <w:rFonts w:cs="Arial"/>
        </w:rPr>
      </w:pPr>
      <w:r w:rsidRPr="000E233D">
        <w:rPr>
          <w:rFonts w:cs="Arial"/>
        </w:rPr>
        <w:t xml:space="preserve">SOMMERVILLE, I. (2023). </w:t>
      </w:r>
      <w:r w:rsidRPr="000E233D">
        <w:rPr>
          <w:rFonts w:cs="Arial"/>
          <w:i/>
          <w:iCs/>
        </w:rPr>
        <w:t>Redes de Comunicação Móvel: Desafios e Oportunidades</w:t>
      </w:r>
      <w:r w:rsidRPr="000E233D">
        <w:rPr>
          <w:rFonts w:cs="Arial"/>
        </w:rPr>
        <w:t>. São Paulo: Pearson.</w:t>
      </w:r>
    </w:p>
    <w:p w14:paraId="198DF2DB" w14:textId="64DF3B93" w:rsidR="000E233D" w:rsidRPr="000E233D" w:rsidRDefault="000E233D" w:rsidP="000E233D">
      <w:pPr>
        <w:ind w:firstLine="0"/>
        <w:rPr>
          <w:rFonts w:cs="Arial"/>
        </w:rPr>
      </w:pPr>
      <w:r w:rsidRPr="000E233D">
        <w:rPr>
          <w:rFonts w:cs="Arial"/>
        </w:rPr>
        <w:t xml:space="preserve">NIELSEN, J. (2024). </w:t>
      </w:r>
      <w:r w:rsidRPr="000E233D">
        <w:rPr>
          <w:rFonts w:cs="Arial"/>
          <w:i/>
          <w:iCs/>
        </w:rPr>
        <w:t>Tendências em Conectividade e Usabilidade</w:t>
      </w:r>
      <w:r w:rsidRPr="000E233D">
        <w:rPr>
          <w:rFonts w:cs="Arial"/>
        </w:rPr>
        <w:t>. Rio de Janeiro: Alta Books.</w:t>
      </w:r>
    </w:p>
    <w:p w14:paraId="1FF0ACF2" w14:textId="77777777" w:rsidR="004D1CE0" w:rsidRDefault="004D1CE0" w:rsidP="005169E7">
      <w:pPr>
        <w:pStyle w:val="referencias"/>
      </w:pPr>
    </w:p>
    <w:p w14:paraId="381AE383" w14:textId="3015F037" w:rsidR="004A263C" w:rsidRPr="000E233D" w:rsidRDefault="004A263C" w:rsidP="000E233D">
      <w:pPr>
        <w:spacing w:before="0" w:line="240" w:lineRule="auto"/>
        <w:ind w:firstLine="0"/>
        <w:jc w:val="left"/>
        <w:rPr>
          <w:rFonts w:cs="Arial"/>
        </w:rPr>
      </w:pPr>
    </w:p>
    <w:sectPr w:rsidR="004A263C" w:rsidRPr="000E233D" w:rsidSect="004372CA">
      <w:headerReference w:type="default" r:id="rId10"/>
      <w:footerReference w:type="defaul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DF61B1" w16cid:durableId="24BD1EB9"/>
  <w16cid:commentId w16cid:paraId="7DFA51C1" w16cid:durableId="24BD1EBA"/>
  <w16cid:commentId w16cid:paraId="7C6D98B5" w16cid:durableId="24BD1EBB"/>
  <w16cid:commentId w16cid:paraId="6A935AE6" w16cid:durableId="24BD1EBC"/>
  <w16cid:commentId w16cid:paraId="20E2F25C" w16cid:durableId="24BD1EBD"/>
  <w16cid:commentId w16cid:paraId="0B2CB3CD" w16cid:durableId="24BD1EBE"/>
  <w16cid:commentId w16cid:paraId="5D7FBB37" w16cid:durableId="24BD1EC0"/>
  <w16cid:commentId w16cid:paraId="786609CC" w16cid:durableId="24BD1EBF"/>
  <w16cid:commentId w16cid:paraId="3A2981FF" w16cid:durableId="24BD1EC1"/>
  <w16cid:commentId w16cid:paraId="4376E17E" w16cid:durableId="24BD1EC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F1252C" w14:textId="77777777" w:rsidR="00717B99" w:rsidRDefault="00717B99">
      <w:r>
        <w:separator/>
      </w:r>
    </w:p>
  </w:endnote>
  <w:endnote w:type="continuationSeparator" w:id="0">
    <w:p w14:paraId="72E2B0B7" w14:textId="77777777" w:rsidR="00717B99" w:rsidRDefault="00717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15467" w14:textId="77777777" w:rsidR="00252325" w:rsidRDefault="0025232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3DECD" w14:textId="77777777" w:rsidR="00717B99" w:rsidRDefault="00717B99">
      <w:r>
        <w:separator/>
      </w:r>
    </w:p>
  </w:footnote>
  <w:footnote w:type="continuationSeparator" w:id="0">
    <w:p w14:paraId="4D848E7F" w14:textId="77777777" w:rsidR="00717B99" w:rsidRDefault="00717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DDC04" w14:textId="77777777" w:rsidR="0003292D" w:rsidRDefault="000329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9873875"/>
      <w:docPartObj>
        <w:docPartGallery w:val="Page Numbers (Top of Page)"/>
        <w:docPartUnique/>
      </w:docPartObj>
    </w:sdtPr>
    <w:sdtEndPr/>
    <w:sdtContent>
      <w:p w14:paraId="736B51FE" w14:textId="7E496E86" w:rsidR="00252325" w:rsidRDefault="0025232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2A3">
          <w:rPr>
            <w:noProof/>
          </w:rPr>
          <w:t>10</w:t>
        </w:r>
        <w:r>
          <w:fldChar w:fldCharType="end"/>
        </w:r>
      </w:p>
    </w:sdtContent>
  </w:sdt>
  <w:p w14:paraId="0EF0F936" w14:textId="07497EE5" w:rsidR="00252325" w:rsidRPr="00175C21" w:rsidRDefault="00252325" w:rsidP="00D14462">
    <w:pPr>
      <w:pStyle w:val="Rodap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3A9A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561B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5C71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6EC3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FE4D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0C1D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3C69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3CD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76BA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6419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singleLevel"/>
    <w:tmpl w:val="00000001"/>
    <w:name w:val="WW8Num2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00000005"/>
    <w:multiLevelType w:val="singleLevel"/>
    <w:tmpl w:val="00000005"/>
    <w:name w:val="WW8Num8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00000007"/>
    <w:multiLevelType w:val="singleLevel"/>
    <w:tmpl w:val="00000007"/>
    <w:name w:val="WW8Num11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00000021"/>
    <w:multiLevelType w:val="singleLevel"/>
    <w:tmpl w:val="00000021"/>
    <w:name w:val="WW8Num59"/>
    <w:lvl w:ilvl="0">
      <w:start w:val="1"/>
      <w:numFmt w:val="decimal"/>
      <w:suff w:val="nothing"/>
      <w:lvlText w:val="%1."/>
      <w:lvlJc w:val="left"/>
      <w:pPr>
        <w:ind w:left="720" w:hanging="360"/>
      </w:pPr>
    </w:lvl>
  </w:abstractNum>
  <w:abstractNum w:abstractNumId="14" w15:restartNumberingAfterBreak="0">
    <w:nsid w:val="00000027"/>
    <w:multiLevelType w:val="multilevel"/>
    <w:tmpl w:val="00000027"/>
    <w:name w:val="WW8Num74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336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28"/>
    <w:multiLevelType w:val="singleLevel"/>
    <w:tmpl w:val="00000028"/>
    <w:name w:val="WW8Num75"/>
    <w:lvl w:ilvl="0">
      <w:start w:val="1"/>
      <w:numFmt w:val="decimal"/>
      <w:suff w:val="nothing"/>
      <w:lvlText w:val="%1."/>
      <w:lvlJc w:val="left"/>
      <w:pPr>
        <w:ind w:left="720" w:hanging="360"/>
      </w:pPr>
    </w:lvl>
  </w:abstractNum>
  <w:abstractNum w:abstractNumId="16" w15:restartNumberingAfterBreak="0">
    <w:nsid w:val="0000002C"/>
    <w:multiLevelType w:val="singleLevel"/>
    <w:tmpl w:val="0000002C"/>
    <w:name w:val="WW8Num85"/>
    <w:lvl w:ilvl="0">
      <w:start w:val="1"/>
      <w:numFmt w:val="decimal"/>
      <w:suff w:val="nothing"/>
      <w:lvlText w:val="%1."/>
      <w:lvlJc w:val="left"/>
      <w:pPr>
        <w:ind w:left="720" w:hanging="360"/>
      </w:pPr>
    </w:lvl>
  </w:abstractNum>
  <w:abstractNum w:abstractNumId="17" w15:restartNumberingAfterBreak="0">
    <w:nsid w:val="014C65FC"/>
    <w:multiLevelType w:val="multilevel"/>
    <w:tmpl w:val="A11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82C"/>
    <w:multiLevelType w:val="multilevel"/>
    <w:tmpl w:val="A5B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958F9"/>
    <w:multiLevelType w:val="multilevel"/>
    <w:tmpl w:val="0A3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733F7"/>
    <w:multiLevelType w:val="multilevel"/>
    <w:tmpl w:val="6C0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A60F2"/>
    <w:multiLevelType w:val="multilevel"/>
    <w:tmpl w:val="CB2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E7872"/>
    <w:multiLevelType w:val="multilevel"/>
    <w:tmpl w:val="18F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11884"/>
    <w:multiLevelType w:val="hybridMultilevel"/>
    <w:tmpl w:val="F1DAE2FC"/>
    <w:lvl w:ilvl="0" w:tplc="5B08AB24">
      <w:start w:val="1"/>
      <w:numFmt w:val="bullet"/>
      <w:pStyle w:val="Numerada2"/>
      <w:lvlText w:val="-"/>
      <w:lvlJc w:val="left"/>
      <w:pPr>
        <w:ind w:left="1494" w:hanging="360"/>
      </w:pPr>
      <w:rPr>
        <w:rFonts w:ascii="Courier New" w:hAnsi="Courier New"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5E7A2CCA"/>
    <w:multiLevelType w:val="multilevel"/>
    <w:tmpl w:val="FDBC9ED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CBB6AC9"/>
    <w:multiLevelType w:val="hybridMultilevel"/>
    <w:tmpl w:val="FF28574C"/>
    <w:lvl w:ilvl="0" w:tplc="78D89370">
      <w:start w:val="1"/>
      <w:numFmt w:val="lowerLetter"/>
      <w:pStyle w:val="Numerada"/>
      <w:lvlText w:val="%1)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4"/>
  </w:num>
  <w:num w:numId="2">
    <w:abstractNumId w:val="2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</w:num>
  <w:num w:numId="14">
    <w:abstractNumId w:val="18"/>
  </w:num>
  <w:num w:numId="15">
    <w:abstractNumId w:val="22"/>
  </w:num>
  <w:num w:numId="16">
    <w:abstractNumId w:val="17"/>
  </w:num>
  <w:num w:numId="17">
    <w:abstractNumId w:val="20"/>
  </w:num>
  <w:num w:numId="18">
    <w:abstractNumId w:val="21"/>
  </w:num>
  <w:num w:numId="19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E3A"/>
    <w:rsid w:val="000009B8"/>
    <w:rsid w:val="000027D4"/>
    <w:rsid w:val="000049C0"/>
    <w:rsid w:val="000052FA"/>
    <w:rsid w:val="00005749"/>
    <w:rsid w:val="0000749A"/>
    <w:rsid w:val="00010958"/>
    <w:rsid w:val="00010EBF"/>
    <w:rsid w:val="00011187"/>
    <w:rsid w:val="000121CC"/>
    <w:rsid w:val="00012B10"/>
    <w:rsid w:val="000140D4"/>
    <w:rsid w:val="000146E7"/>
    <w:rsid w:val="000164CA"/>
    <w:rsid w:val="00020047"/>
    <w:rsid w:val="000206B9"/>
    <w:rsid w:val="00020FC0"/>
    <w:rsid w:val="000212BE"/>
    <w:rsid w:val="00021319"/>
    <w:rsid w:val="00021981"/>
    <w:rsid w:val="00022B73"/>
    <w:rsid w:val="00023141"/>
    <w:rsid w:val="00024034"/>
    <w:rsid w:val="00024622"/>
    <w:rsid w:val="00024A78"/>
    <w:rsid w:val="00026067"/>
    <w:rsid w:val="000261EA"/>
    <w:rsid w:val="000309D9"/>
    <w:rsid w:val="00030A85"/>
    <w:rsid w:val="00030F61"/>
    <w:rsid w:val="0003292B"/>
    <w:rsid w:val="0003292D"/>
    <w:rsid w:val="00033B47"/>
    <w:rsid w:val="000347B3"/>
    <w:rsid w:val="00034C30"/>
    <w:rsid w:val="00035567"/>
    <w:rsid w:val="00036771"/>
    <w:rsid w:val="00040493"/>
    <w:rsid w:val="000412DD"/>
    <w:rsid w:val="00041415"/>
    <w:rsid w:val="00042F10"/>
    <w:rsid w:val="000434A9"/>
    <w:rsid w:val="00044895"/>
    <w:rsid w:val="00044E1E"/>
    <w:rsid w:val="00050B11"/>
    <w:rsid w:val="00050BA3"/>
    <w:rsid w:val="00050FCF"/>
    <w:rsid w:val="000514AC"/>
    <w:rsid w:val="00052374"/>
    <w:rsid w:val="00052A33"/>
    <w:rsid w:val="00054A16"/>
    <w:rsid w:val="0005526A"/>
    <w:rsid w:val="00055BC8"/>
    <w:rsid w:val="00060A1D"/>
    <w:rsid w:val="00061CD8"/>
    <w:rsid w:val="00062E14"/>
    <w:rsid w:val="00063618"/>
    <w:rsid w:val="00063F29"/>
    <w:rsid w:val="00063F50"/>
    <w:rsid w:val="00064C21"/>
    <w:rsid w:val="000659DA"/>
    <w:rsid w:val="00070B99"/>
    <w:rsid w:val="0007191E"/>
    <w:rsid w:val="00073295"/>
    <w:rsid w:val="00075C3A"/>
    <w:rsid w:val="00075DE4"/>
    <w:rsid w:val="00076665"/>
    <w:rsid w:val="00076756"/>
    <w:rsid w:val="000767EF"/>
    <w:rsid w:val="000776DE"/>
    <w:rsid w:val="00080A0F"/>
    <w:rsid w:val="00081B76"/>
    <w:rsid w:val="000821D1"/>
    <w:rsid w:val="00083213"/>
    <w:rsid w:val="000833D1"/>
    <w:rsid w:val="000838E1"/>
    <w:rsid w:val="000840A4"/>
    <w:rsid w:val="00084383"/>
    <w:rsid w:val="0008534C"/>
    <w:rsid w:val="0008563A"/>
    <w:rsid w:val="00085AAB"/>
    <w:rsid w:val="000861D5"/>
    <w:rsid w:val="000865C0"/>
    <w:rsid w:val="0008732E"/>
    <w:rsid w:val="00087C43"/>
    <w:rsid w:val="00087FB0"/>
    <w:rsid w:val="0009000A"/>
    <w:rsid w:val="000905CB"/>
    <w:rsid w:val="00091F63"/>
    <w:rsid w:val="00092086"/>
    <w:rsid w:val="000926B8"/>
    <w:rsid w:val="000938C8"/>
    <w:rsid w:val="00093DCC"/>
    <w:rsid w:val="00094C2A"/>
    <w:rsid w:val="000950AC"/>
    <w:rsid w:val="000953D0"/>
    <w:rsid w:val="00095525"/>
    <w:rsid w:val="00095691"/>
    <w:rsid w:val="0009740B"/>
    <w:rsid w:val="000975C7"/>
    <w:rsid w:val="000A18AE"/>
    <w:rsid w:val="000A2816"/>
    <w:rsid w:val="000A654F"/>
    <w:rsid w:val="000A6AAF"/>
    <w:rsid w:val="000A766E"/>
    <w:rsid w:val="000A7970"/>
    <w:rsid w:val="000A7F5E"/>
    <w:rsid w:val="000B0B9A"/>
    <w:rsid w:val="000B1478"/>
    <w:rsid w:val="000B3D79"/>
    <w:rsid w:val="000B53AA"/>
    <w:rsid w:val="000B5B27"/>
    <w:rsid w:val="000B70B2"/>
    <w:rsid w:val="000B7FF1"/>
    <w:rsid w:val="000C17BA"/>
    <w:rsid w:val="000C3DC2"/>
    <w:rsid w:val="000C3F6B"/>
    <w:rsid w:val="000C439B"/>
    <w:rsid w:val="000C47F1"/>
    <w:rsid w:val="000C646E"/>
    <w:rsid w:val="000C66CF"/>
    <w:rsid w:val="000C7587"/>
    <w:rsid w:val="000C7977"/>
    <w:rsid w:val="000D13A5"/>
    <w:rsid w:val="000D1B05"/>
    <w:rsid w:val="000D3C63"/>
    <w:rsid w:val="000D3D51"/>
    <w:rsid w:val="000D4C27"/>
    <w:rsid w:val="000D6602"/>
    <w:rsid w:val="000D6C9C"/>
    <w:rsid w:val="000D7DE2"/>
    <w:rsid w:val="000D7FA5"/>
    <w:rsid w:val="000E115C"/>
    <w:rsid w:val="000E1EDE"/>
    <w:rsid w:val="000E233D"/>
    <w:rsid w:val="000E2830"/>
    <w:rsid w:val="000E35D8"/>
    <w:rsid w:val="000E3B0A"/>
    <w:rsid w:val="000E54AE"/>
    <w:rsid w:val="000E659F"/>
    <w:rsid w:val="000E6FE0"/>
    <w:rsid w:val="000E7D9B"/>
    <w:rsid w:val="000F0998"/>
    <w:rsid w:val="000F1B07"/>
    <w:rsid w:val="000F1E34"/>
    <w:rsid w:val="000F2188"/>
    <w:rsid w:val="000F21AF"/>
    <w:rsid w:val="000F313C"/>
    <w:rsid w:val="000F330E"/>
    <w:rsid w:val="000F3672"/>
    <w:rsid w:val="000F3EA5"/>
    <w:rsid w:val="000F3FD2"/>
    <w:rsid w:val="000F43B2"/>
    <w:rsid w:val="000F4A15"/>
    <w:rsid w:val="000F5F2A"/>
    <w:rsid w:val="000F71C2"/>
    <w:rsid w:val="00100049"/>
    <w:rsid w:val="00101C72"/>
    <w:rsid w:val="00102275"/>
    <w:rsid w:val="001022A7"/>
    <w:rsid w:val="001035A3"/>
    <w:rsid w:val="001038C8"/>
    <w:rsid w:val="00104405"/>
    <w:rsid w:val="001044CA"/>
    <w:rsid w:val="00104915"/>
    <w:rsid w:val="00105004"/>
    <w:rsid w:val="00106F5E"/>
    <w:rsid w:val="00107FC3"/>
    <w:rsid w:val="0011070C"/>
    <w:rsid w:val="001108E0"/>
    <w:rsid w:val="00110C7D"/>
    <w:rsid w:val="00111A1C"/>
    <w:rsid w:val="00112CD6"/>
    <w:rsid w:val="0011326B"/>
    <w:rsid w:val="0011385E"/>
    <w:rsid w:val="0011481E"/>
    <w:rsid w:val="001148CF"/>
    <w:rsid w:val="00114A52"/>
    <w:rsid w:val="001169D3"/>
    <w:rsid w:val="00116F2E"/>
    <w:rsid w:val="00117D10"/>
    <w:rsid w:val="0012025A"/>
    <w:rsid w:val="001203A3"/>
    <w:rsid w:val="001203BD"/>
    <w:rsid w:val="00120874"/>
    <w:rsid w:val="001220CF"/>
    <w:rsid w:val="00123AE1"/>
    <w:rsid w:val="0012408F"/>
    <w:rsid w:val="001241EF"/>
    <w:rsid w:val="00125517"/>
    <w:rsid w:val="0012653B"/>
    <w:rsid w:val="00126BD3"/>
    <w:rsid w:val="00127195"/>
    <w:rsid w:val="00130A17"/>
    <w:rsid w:val="00130CD5"/>
    <w:rsid w:val="00132083"/>
    <w:rsid w:val="001342FB"/>
    <w:rsid w:val="00135E3C"/>
    <w:rsid w:val="001362B0"/>
    <w:rsid w:val="00136DE4"/>
    <w:rsid w:val="00140E48"/>
    <w:rsid w:val="0014291A"/>
    <w:rsid w:val="00142E3A"/>
    <w:rsid w:val="001442CC"/>
    <w:rsid w:val="00144637"/>
    <w:rsid w:val="00144E96"/>
    <w:rsid w:val="00145909"/>
    <w:rsid w:val="00147A07"/>
    <w:rsid w:val="001500DE"/>
    <w:rsid w:val="001506AD"/>
    <w:rsid w:val="00150C4B"/>
    <w:rsid w:val="001517F1"/>
    <w:rsid w:val="001518CC"/>
    <w:rsid w:val="00151C17"/>
    <w:rsid w:val="0015228E"/>
    <w:rsid w:val="001525DE"/>
    <w:rsid w:val="00153340"/>
    <w:rsid w:val="001541CD"/>
    <w:rsid w:val="001543E3"/>
    <w:rsid w:val="0015551D"/>
    <w:rsid w:val="00157502"/>
    <w:rsid w:val="001606EF"/>
    <w:rsid w:val="001611AC"/>
    <w:rsid w:val="001613BE"/>
    <w:rsid w:val="00161DCC"/>
    <w:rsid w:val="001634E2"/>
    <w:rsid w:val="001649D6"/>
    <w:rsid w:val="00167293"/>
    <w:rsid w:val="0016758F"/>
    <w:rsid w:val="0017147A"/>
    <w:rsid w:val="00171F03"/>
    <w:rsid w:val="00172440"/>
    <w:rsid w:val="001749C8"/>
    <w:rsid w:val="00174B29"/>
    <w:rsid w:val="0017586F"/>
    <w:rsid w:val="00175C21"/>
    <w:rsid w:val="00176F1E"/>
    <w:rsid w:val="00180536"/>
    <w:rsid w:val="001813CF"/>
    <w:rsid w:val="0018278E"/>
    <w:rsid w:val="00182A78"/>
    <w:rsid w:val="00182C38"/>
    <w:rsid w:val="00182F0A"/>
    <w:rsid w:val="0018314D"/>
    <w:rsid w:val="00185B3C"/>
    <w:rsid w:val="00186243"/>
    <w:rsid w:val="00187740"/>
    <w:rsid w:val="001878B3"/>
    <w:rsid w:val="001909C8"/>
    <w:rsid w:val="00190A2C"/>
    <w:rsid w:val="00190BDF"/>
    <w:rsid w:val="00190F14"/>
    <w:rsid w:val="00190F56"/>
    <w:rsid w:val="001927FA"/>
    <w:rsid w:val="00192EB2"/>
    <w:rsid w:val="00194C37"/>
    <w:rsid w:val="00195B80"/>
    <w:rsid w:val="00195C11"/>
    <w:rsid w:val="00195EBC"/>
    <w:rsid w:val="00195F04"/>
    <w:rsid w:val="00196E47"/>
    <w:rsid w:val="00197D3E"/>
    <w:rsid w:val="001A05AD"/>
    <w:rsid w:val="001A18F2"/>
    <w:rsid w:val="001A2A69"/>
    <w:rsid w:val="001A31CF"/>
    <w:rsid w:val="001A36F0"/>
    <w:rsid w:val="001A44D4"/>
    <w:rsid w:val="001A521E"/>
    <w:rsid w:val="001A5644"/>
    <w:rsid w:val="001A6155"/>
    <w:rsid w:val="001A7651"/>
    <w:rsid w:val="001A7821"/>
    <w:rsid w:val="001B0A71"/>
    <w:rsid w:val="001B2D09"/>
    <w:rsid w:val="001B3384"/>
    <w:rsid w:val="001B365B"/>
    <w:rsid w:val="001B3B98"/>
    <w:rsid w:val="001B4883"/>
    <w:rsid w:val="001B4D8B"/>
    <w:rsid w:val="001B54CF"/>
    <w:rsid w:val="001B59F5"/>
    <w:rsid w:val="001C0937"/>
    <w:rsid w:val="001C32A4"/>
    <w:rsid w:val="001C3306"/>
    <w:rsid w:val="001C3B4E"/>
    <w:rsid w:val="001C51D7"/>
    <w:rsid w:val="001C67B3"/>
    <w:rsid w:val="001C6DCE"/>
    <w:rsid w:val="001D01B2"/>
    <w:rsid w:val="001D0468"/>
    <w:rsid w:val="001D12FC"/>
    <w:rsid w:val="001D135C"/>
    <w:rsid w:val="001D1F4E"/>
    <w:rsid w:val="001D25F9"/>
    <w:rsid w:val="001D2D7F"/>
    <w:rsid w:val="001D2EE7"/>
    <w:rsid w:val="001D3C10"/>
    <w:rsid w:val="001D3FEA"/>
    <w:rsid w:val="001D6BC7"/>
    <w:rsid w:val="001E077C"/>
    <w:rsid w:val="001E3267"/>
    <w:rsid w:val="001E4294"/>
    <w:rsid w:val="001E499A"/>
    <w:rsid w:val="001E5B49"/>
    <w:rsid w:val="001E63B9"/>
    <w:rsid w:val="001E78B2"/>
    <w:rsid w:val="001E7F87"/>
    <w:rsid w:val="001F0859"/>
    <w:rsid w:val="001F1179"/>
    <w:rsid w:val="001F1D6A"/>
    <w:rsid w:val="001F1EF8"/>
    <w:rsid w:val="001F21C3"/>
    <w:rsid w:val="001F28D5"/>
    <w:rsid w:val="001F45D0"/>
    <w:rsid w:val="001F4BBD"/>
    <w:rsid w:val="001F4F28"/>
    <w:rsid w:val="00201103"/>
    <w:rsid w:val="002019F5"/>
    <w:rsid w:val="00202088"/>
    <w:rsid w:val="0020211B"/>
    <w:rsid w:val="0020324C"/>
    <w:rsid w:val="00204662"/>
    <w:rsid w:val="00204705"/>
    <w:rsid w:val="00205108"/>
    <w:rsid w:val="002066B6"/>
    <w:rsid w:val="00206CD9"/>
    <w:rsid w:val="00207490"/>
    <w:rsid w:val="0020761A"/>
    <w:rsid w:val="0021092A"/>
    <w:rsid w:val="00211AA0"/>
    <w:rsid w:val="00213BE9"/>
    <w:rsid w:val="002147D6"/>
    <w:rsid w:val="00215640"/>
    <w:rsid w:val="0021623C"/>
    <w:rsid w:val="0021696D"/>
    <w:rsid w:val="002174F6"/>
    <w:rsid w:val="00220403"/>
    <w:rsid w:val="00221419"/>
    <w:rsid w:val="00222786"/>
    <w:rsid w:val="0022330B"/>
    <w:rsid w:val="0022385A"/>
    <w:rsid w:val="00230CC5"/>
    <w:rsid w:val="00231737"/>
    <w:rsid w:val="00231F65"/>
    <w:rsid w:val="0023221C"/>
    <w:rsid w:val="00233296"/>
    <w:rsid w:val="00233846"/>
    <w:rsid w:val="00234056"/>
    <w:rsid w:val="002340E1"/>
    <w:rsid w:val="002355E3"/>
    <w:rsid w:val="00235ACF"/>
    <w:rsid w:val="002362CD"/>
    <w:rsid w:val="00237D4C"/>
    <w:rsid w:val="00237FD1"/>
    <w:rsid w:val="00241DEE"/>
    <w:rsid w:val="00242F77"/>
    <w:rsid w:val="0024341E"/>
    <w:rsid w:val="00246283"/>
    <w:rsid w:val="00250C1A"/>
    <w:rsid w:val="002511C9"/>
    <w:rsid w:val="00252088"/>
    <w:rsid w:val="00252325"/>
    <w:rsid w:val="0025305A"/>
    <w:rsid w:val="002533E1"/>
    <w:rsid w:val="002541B6"/>
    <w:rsid w:val="0025535D"/>
    <w:rsid w:val="002567C3"/>
    <w:rsid w:val="0025742E"/>
    <w:rsid w:val="002575B0"/>
    <w:rsid w:val="00257ABC"/>
    <w:rsid w:val="0026116B"/>
    <w:rsid w:val="00261295"/>
    <w:rsid w:val="0026130F"/>
    <w:rsid w:val="00261903"/>
    <w:rsid w:val="002642C2"/>
    <w:rsid w:val="0026458D"/>
    <w:rsid w:val="00265071"/>
    <w:rsid w:val="002651A2"/>
    <w:rsid w:val="0026554D"/>
    <w:rsid w:val="0026574A"/>
    <w:rsid w:val="0026640B"/>
    <w:rsid w:val="00266D3C"/>
    <w:rsid w:val="00266DBF"/>
    <w:rsid w:val="00267EC3"/>
    <w:rsid w:val="002706CD"/>
    <w:rsid w:val="00271E7E"/>
    <w:rsid w:val="0027273F"/>
    <w:rsid w:val="00275C9C"/>
    <w:rsid w:val="00276164"/>
    <w:rsid w:val="00276AF6"/>
    <w:rsid w:val="002773AE"/>
    <w:rsid w:val="002777B4"/>
    <w:rsid w:val="00280575"/>
    <w:rsid w:val="00281387"/>
    <w:rsid w:val="002823BB"/>
    <w:rsid w:val="002824D9"/>
    <w:rsid w:val="00283962"/>
    <w:rsid w:val="002840DF"/>
    <w:rsid w:val="002854FB"/>
    <w:rsid w:val="00285A80"/>
    <w:rsid w:val="002865E7"/>
    <w:rsid w:val="0028695C"/>
    <w:rsid w:val="00286B65"/>
    <w:rsid w:val="00287BD4"/>
    <w:rsid w:val="00290F5E"/>
    <w:rsid w:val="002910E1"/>
    <w:rsid w:val="002915A1"/>
    <w:rsid w:val="0029229E"/>
    <w:rsid w:val="0029320C"/>
    <w:rsid w:val="002939EC"/>
    <w:rsid w:val="00293DA4"/>
    <w:rsid w:val="0029435B"/>
    <w:rsid w:val="0029612D"/>
    <w:rsid w:val="00296208"/>
    <w:rsid w:val="002A0103"/>
    <w:rsid w:val="002A02F9"/>
    <w:rsid w:val="002A067B"/>
    <w:rsid w:val="002A395B"/>
    <w:rsid w:val="002A39B3"/>
    <w:rsid w:val="002A4A72"/>
    <w:rsid w:val="002A6478"/>
    <w:rsid w:val="002B108C"/>
    <w:rsid w:val="002B172E"/>
    <w:rsid w:val="002B1B36"/>
    <w:rsid w:val="002B2724"/>
    <w:rsid w:val="002B275F"/>
    <w:rsid w:val="002B2EDE"/>
    <w:rsid w:val="002B426B"/>
    <w:rsid w:val="002B4424"/>
    <w:rsid w:val="002B5D78"/>
    <w:rsid w:val="002B6040"/>
    <w:rsid w:val="002B730C"/>
    <w:rsid w:val="002C157D"/>
    <w:rsid w:val="002C15EA"/>
    <w:rsid w:val="002C1A18"/>
    <w:rsid w:val="002C2194"/>
    <w:rsid w:val="002C22EF"/>
    <w:rsid w:val="002C2F64"/>
    <w:rsid w:val="002C3DB2"/>
    <w:rsid w:val="002C4BFF"/>
    <w:rsid w:val="002C4E84"/>
    <w:rsid w:val="002C55D6"/>
    <w:rsid w:val="002C5FFC"/>
    <w:rsid w:val="002C7E6D"/>
    <w:rsid w:val="002D1393"/>
    <w:rsid w:val="002D14D9"/>
    <w:rsid w:val="002D29EF"/>
    <w:rsid w:val="002D319B"/>
    <w:rsid w:val="002D3CD5"/>
    <w:rsid w:val="002D4A30"/>
    <w:rsid w:val="002D5045"/>
    <w:rsid w:val="002D5ECC"/>
    <w:rsid w:val="002D6254"/>
    <w:rsid w:val="002D6DAF"/>
    <w:rsid w:val="002E054D"/>
    <w:rsid w:val="002E1613"/>
    <w:rsid w:val="002E3597"/>
    <w:rsid w:val="002E5410"/>
    <w:rsid w:val="002E6B29"/>
    <w:rsid w:val="002E6C58"/>
    <w:rsid w:val="002F559C"/>
    <w:rsid w:val="002F55C4"/>
    <w:rsid w:val="002F679B"/>
    <w:rsid w:val="002F691C"/>
    <w:rsid w:val="002F692E"/>
    <w:rsid w:val="002F7436"/>
    <w:rsid w:val="003019DB"/>
    <w:rsid w:val="00301E3A"/>
    <w:rsid w:val="003020B3"/>
    <w:rsid w:val="00302717"/>
    <w:rsid w:val="003030B0"/>
    <w:rsid w:val="00303DFD"/>
    <w:rsid w:val="00304345"/>
    <w:rsid w:val="0030479C"/>
    <w:rsid w:val="00304B72"/>
    <w:rsid w:val="0030506C"/>
    <w:rsid w:val="00305086"/>
    <w:rsid w:val="003054AF"/>
    <w:rsid w:val="00305A6E"/>
    <w:rsid w:val="00305FA4"/>
    <w:rsid w:val="00307400"/>
    <w:rsid w:val="00307624"/>
    <w:rsid w:val="00307676"/>
    <w:rsid w:val="00307A62"/>
    <w:rsid w:val="0031028C"/>
    <w:rsid w:val="003112DF"/>
    <w:rsid w:val="00311ECF"/>
    <w:rsid w:val="0031456F"/>
    <w:rsid w:val="00317199"/>
    <w:rsid w:val="00317235"/>
    <w:rsid w:val="003179FC"/>
    <w:rsid w:val="003212E4"/>
    <w:rsid w:val="00321B16"/>
    <w:rsid w:val="0032250A"/>
    <w:rsid w:val="003228A6"/>
    <w:rsid w:val="00323190"/>
    <w:rsid w:val="003232E9"/>
    <w:rsid w:val="003239AE"/>
    <w:rsid w:val="0032512E"/>
    <w:rsid w:val="0032539F"/>
    <w:rsid w:val="00326467"/>
    <w:rsid w:val="003274B2"/>
    <w:rsid w:val="00327AF1"/>
    <w:rsid w:val="00327BE3"/>
    <w:rsid w:val="003302B8"/>
    <w:rsid w:val="003303F0"/>
    <w:rsid w:val="00330A0D"/>
    <w:rsid w:val="00332858"/>
    <w:rsid w:val="0033329E"/>
    <w:rsid w:val="00333F6B"/>
    <w:rsid w:val="003340FA"/>
    <w:rsid w:val="00335D15"/>
    <w:rsid w:val="00335DFC"/>
    <w:rsid w:val="00337B64"/>
    <w:rsid w:val="003418AB"/>
    <w:rsid w:val="00341E77"/>
    <w:rsid w:val="00341F16"/>
    <w:rsid w:val="003421FA"/>
    <w:rsid w:val="0034282A"/>
    <w:rsid w:val="00342AD0"/>
    <w:rsid w:val="003433F4"/>
    <w:rsid w:val="00345546"/>
    <w:rsid w:val="00345B8F"/>
    <w:rsid w:val="00350717"/>
    <w:rsid w:val="00350824"/>
    <w:rsid w:val="00351676"/>
    <w:rsid w:val="00352EB1"/>
    <w:rsid w:val="0035313E"/>
    <w:rsid w:val="003539B1"/>
    <w:rsid w:val="00357B6E"/>
    <w:rsid w:val="00360C7A"/>
    <w:rsid w:val="003625A1"/>
    <w:rsid w:val="003635DA"/>
    <w:rsid w:val="003643CD"/>
    <w:rsid w:val="0036458A"/>
    <w:rsid w:val="00364A96"/>
    <w:rsid w:val="003665DE"/>
    <w:rsid w:val="00366F5E"/>
    <w:rsid w:val="0037062D"/>
    <w:rsid w:val="003710C2"/>
    <w:rsid w:val="0037156D"/>
    <w:rsid w:val="00371735"/>
    <w:rsid w:val="003721B2"/>
    <w:rsid w:val="0037452E"/>
    <w:rsid w:val="003750AF"/>
    <w:rsid w:val="00376BF3"/>
    <w:rsid w:val="0037753F"/>
    <w:rsid w:val="003806D1"/>
    <w:rsid w:val="003823DD"/>
    <w:rsid w:val="00382F64"/>
    <w:rsid w:val="0038541C"/>
    <w:rsid w:val="00385B43"/>
    <w:rsid w:val="00385EF9"/>
    <w:rsid w:val="00386104"/>
    <w:rsid w:val="0038712E"/>
    <w:rsid w:val="003871D1"/>
    <w:rsid w:val="00387940"/>
    <w:rsid w:val="00390493"/>
    <w:rsid w:val="00390784"/>
    <w:rsid w:val="0039105B"/>
    <w:rsid w:val="00391216"/>
    <w:rsid w:val="00392112"/>
    <w:rsid w:val="003923BE"/>
    <w:rsid w:val="00392F29"/>
    <w:rsid w:val="0039328B"/>
    <w:rsid w:val="00394267"/>
    <w:rsid w:val="00394992"/>
    <w:rsid w:val="00394EF5"/>
    <w:rsid w:val="00394FA5"/>
    <w:rsid w:val="0039550C"/>
    <w:rsid w:val="003959E3"/>
    <w:rsid w:val="003962EB"/>
    <w:rsid w:val="003972B5"/>
    <w:rsid w:val="0039779B"/>
    <w:rsid w:val="00397D10"/>
    <w:rsid w:val="00397D3D"/>
    <w:rsid w:val="003A5745"/>
    <w:rsid w:val="003A5DFC"/>
    <w:rsid w:val="003A5E35"/>
    <w:rsid w:val="003A5FA3"/>
    <w:rsid w:val="003B1229"/>
    <w:rsid w:val="003B130F"/>
    <w:rsid w:val="003B1BBC"/>
    <w:rsid w:val="003B1D82"/>
    <w:rsid w:val="003B2D95"/>
    <w:rsid w:val="003B32DC"/>
    <w:rsid w:val="003B341C"/>
    <w:rsid w:val="003B51A8"/>
    <w:rsid w:val="003B60A9"/>
    <w:rsid w:val="003B61AB"/>
    <w:rsid w:val="003B720D"/>
    <w:rsid w:val="003B76EB"/>
    <w:rsid w:val="003C0011"/>
    <w:rsid w:val="003C0F40"/>
    <w:rsid w:val="003C1512"/>
    <w:rsid w:val="003C27DD"/>
    <w:rsid w:val="003C3660"/>
    <w:rsid w:val="003C50E2"/>
    <w:rsid w:val="003C60D6"/>
    <w:rsid w:val="003C6424"/>
    <w:rsid w:val="003C6505"/>
    <w:rsid w:val="003D106F"/>
    <w:rsid w:val="003D1638"/>
    <w:rsid w:val="003D1928"/>
    <w:rsid w:val="003D264C"/>
    <w:rsid w:val="003D2ED0"/>
    <w:rsid w:val="003D4877"/>
    <w:rsid w:val="003D4E50"/>
    <w:rsid w:val="003D5CF6"/>
    <w:rsid w:val="003D7A7B"/>
    <w:rsid w:val="003D7E1C"/>
    <w:rsid w:val="003D7E2D"/>
    <w:rsid w:val="003E05C9"/>
    <w:rsid w:val="003E0CE8"/>
    <w:rsid w:val="003E1575"/>
    <w:rsid w:val="003E1CA8"/>
    <w:rsid w:val="003E1D87"/>
    <w:rsid w:val="003E1FD3"/>
    <w:rsid w:val="003E3216"/>
    <w:rsid w:val="003E33AB"/>
    <w:rsid w:val="003E3480"/>
    <w:rsid w:val="003E4B63"/>
    <w:rsid w:val="003E4F3E"/>
    <w:rsid w:val="003E53FB"/>
    <w:rsid w:val="003E6226"/>
    <w:rsid w:val="003E7493"/>
    <w:rsid w:val="003E78B9"/>
    <w:rsid w:val="003E7F5B"/>
    <w:rsid w:val="003F0A82"/>
    <w:rsid w:val="003F2009"/>
    <w:rsid w:val="003F3B1C"/>
    <w:rsid w:val="003F3FFC"/>
    <w:rsid w:val="003F4506"/>
    <w:rsid w:val="003F69A5"/>
    <w:rsid w:val="003F6CC3"/>
    <w:rsid w:val="003F702B"/>
    <w:rsid w:val="003F70B4"/>
    <w:rsid w:val="003F7168"/>
    <w:rsid w:val="003F7357"/>
    <w:rsid w:val="00400BED"/>
    <w:rsid w:val="00401793"/>
    <w:rsid w:val="00401980"/>
    <w:rsid w:val="00402B49"/>
    <w:rsid w:val="00404B19"/>
    <w:rsid w:val="00404C3A"/>
    <w:rsid w:val="00405E58"/>
    <w:rsid w:val="004063FA"/>
    <w:rsid w:val="00407001"/>
    <w:rsid w:val="00407E70"/>
    <w:rsid w:val="0041023E"/>
    <w:rsid w:val="0041066E"/>
    <w:rsid w:val="00410A17"/>
    <w:rsid w:val="00410F0D"/>
    <w:rsid w:val="0041178E"/>
    <w:rsid w:val="00411D60"/>
    <w:rsid w:val="00417CE7"/>
    <w:rsid w:val="00417D17"/>
    <w:rsid w:val="00420740"/>
    <w:rsid w:val="00420A57"/>
    <w:rsid w:val="00420CE0"/>
    <w:rsid w:val="00420E87"/>
    <w:rsid w:val="0042120D"/>
    <w:rsid w:val="00422BBA"/>
    <w:rsid w:val="004231A5"/>
    <w:rsid w:val="00423D71"/>
    <w:rsid w:val="004244B0"/>
    <w:rsid w:val="00426438"/>
    <w:rsid w:val="004265A1"/>
    <w:rsid w:val="0043052B"/>
    <w:rsid w:val="00432997"/>
    <w:rsid w:val="00432CE9"/>
    <w:rsid w:val="004335A8"/>
    <w:rsid w:val="0043378B"/>
    <w:rsid w:val="00433EE5"/>
    <w:rsid w:val="00434008"/>
    <w:rsid w:val="00435126"/>
    <w:rsid w:val="004351BD"/>
    <w:rsid w:val="00436818"/>
    <w:rsid w:val="00436A5E"/>
    <w:rsid w:val="004372CA"/>
    <w:rsid w:val="00440D13"/>
    <w:rsid w:val="00441D7D"/>
    <w:rsid w:val="00443180"/>
    <w:rsid w:val="0044333C"/>
    <w:rsid w:val="00443D28"/>
    <w:rsid w:val="0044449A"/>
    <w:rsid w:val="00444A2F"/>
    <w:rsid w:val="00444B10"/>
    <w:rsid w:val="00447525"/>
    <w:rsid w:val="00447961"/>
    <w:rsid w:val="00450E66"/>
    <w:rsid w:val="00451009"/>
    <w:rsid w:val="00451EA2"/>
    <w:rsid w:val="00453361"/>
    <w:rsid w:val="004539FC"/>
    <w:rsid w:val="004548A9"/>
    <w:rsid w:val="004552D7"/>
    <w:rsid w:val="00455AD5"/>
    <w:rsid w:val="004563DF"/>
    <w:rsid w:val="00456D17"/>
    <w:rsid w:val="00456E29"/>
    <w:rsid w:val="004604E7"/>
    <w:rsid w:val="00460C17"/>
    <w:rsid w:val="004610C0"/>
    <w:rsid w:val="0046110D"/>
    <w:rsid w:val="004616B4"/>
    <w:rsid w:val="004621DA"/>
    <w:rsid w:val="004623EE"/>
    <w:rsid w:val="004632D6"/>
    <w:rsid w:val="00463801"/>
    <w:rsid w:val="00464AD4"/>
    <w:rsid w:val="00464E6B"/>
    <w:rsid w:val="00465110"/>
    <w:rsid w:val="004654B3"/>
    <w:rsid w:val="00465BC9"/>
    <w:rsid w:val="0046771F"/>
    <w:rsid w:val="00471368"/>
    <w:rsid w:val="00472BB0"/>
    <w:rsid w:val="00473205"/>
    <w:rsid w:val="00473A09"/>
    <w:rsid w:val="00474C88"/>
    <w:rsid w:val="004762A0"/>
    <w:rsid w:val="0048134E"/>
    <w:rsid w:val="0048235D"/>
    <w:rsid w:val="004841FA"/>
    <w:rsid w:val="00484A86"/>
    <w:rsid w:val="004861E0"/>
    <w:rsid w:val="00486210"/>
    <w:rsid w:val="00487BDE"/>
    <w:rsid w:val="004920A4"/>
    <w:rsid w:val="00492D51"/>
    <w:rsid w:val="004956B9"/>
    <w:rsid w:val="00496935"/>
    <w:rsid w:val="00496AC7"/>
    <w:rsid w:val="004976CB"/>
    <w:rsid w:val="004A0158"/>
    <w:rsid w:val="004A05CB"/>
    <w:rsid w:val="004A06F8"/>
    <w:rsid w:val="004A0E91"/>
    <w:rsid w:val="004A1FAE"/>
    <w:rsid w:val="004A2587"/>
    <w:rsid w:val="004A263C"/>
    <w:rsid w:val="004A2979"/>
    <w:rsid w:val="004A34F6"/>
    <w:rsid w:val="004A3A1A"/>
    <w:rsid w:val="004A40BF"/>
    <w:rsid w:val="004A4D32"/>
    <w:rsid w:val="004A52A7"/>
    <w:rsid w:val="004A7694"/>
    <w:rsid w:val="004A7B55"/>
    <w:rsid w:val="004B1230"/>
    <w:rsid w:val="004B1525"/>
    <w:rsid w:val="004B16FD"/>
    <w:rsid w:val="004B2EBF"/>
    <w:rsid w:val="004B2FB7"/>
    <w:rsid w:val="004B3CD6"/>
    <w:rsid w:val="004B619E"/>
    <w:rsid w:val="004C0B6A"/>
    <w:rsid w:val="004C198D"/>
    <w:rsid w:val="004C2585"/>
    <w:rsid w:val="004C5051"/>
    <w:rsid w:val="004C6A71"/>
    <w:rsid w:val="004C7118"/>
    <w:rsid w:val="004D0160"/>
    <w:rsid w:val="004D0332"/>
    <w:rsid w:val="004D078B"/>
    <w:rsid w:val="004D1060"/>
    <w:rsid w:val="004D12DA"/>
    <w:rsid w:val="004D1516"/>
    <w:rsid w:val="004D1882"/>
    <w:rsid w:val="004D1CE0"/>
    <w:rsid w:val="004D2B06"/>
    <w:rsid w:val="004D406D"/>
    <w:rsid w:val="004D43A4"/>
    <w:rsid w:val="004D5503"/>
    <w:rsid w:val="004D592C"/>
    <w:rsid w:val="004D6116"/>
    <w:rsid w:val="004D6A1D"/>
    <w:rsid w:val="004D747D"/>
    <w:rsid w:val="004D7D53"/>
    <w:rsid w:val="004E022A"/>
    <w:rsid w:val="004E0A07"/>
    <w:rsid w:val="004E1527"/>
    <w:rsid w:val="004E3257"/>
    <w:rsid w:val="004E3C5A"/>
    <w:rsid w:val="004E4779"/>
    <w:rsid w:val="004E542A"/>
    <w:rsid w:val="004E5801"/>
    <w:rsid w:val="004E7A5C"/>
    <w:rsid w:val="004E7BAB"/>
    <w:rsid w:val="004F083D"/>
    <w:rsid w:val="004F0A65"/>
    <w:rsid w:val="004F0B05"/>
    <w:rsid w:val="004F2079"/>
    <w:rsid w:val="004F2C8B"/>
    <w:rsid w:val="004F451D"/>
    <w:rsid w:val="004F4846"/>
    <w:rsid w:val="004F57D6"/>
    <w:rsid w:val="00501258"/>
    <w:rsid w:val="005012BD"/>
    <w:rsid w:val="00501499"/>
    <w:rsid w:val="005016B5"/>
    <w:rsid w:val="0050298B"/>
    <w:rsid w:val="00502E11"/>
    <w:rsid w:val="00503DE3"/>
    <w:rsid w:val="00503F43"/>
    <w:rsid w:val="005049E1"/>
    <w:rsid w:val="00504CF8"/>
    <w:rsid w:val="00504E4E"/>
    <w:rsid w:val="00505296"/>
    <w:rsid w:val="005053E8"/>
    <w:rsid w:val="00505948"/>
    <w:rsid w:val="005063A3"/>
    <w:rsid w:val="00506E04"/>
    <w:rsid w:val="0050742B"/>
    <w:rsid w:val="005105E0"/>
    <w:rsid w:val="00513429"/>
    <w:rsid w:val="005143CC"/>
    <w:rsid w:val="005147D6"/>
    <w:rsid w:val="005168F2"/>
    <w:rsid w:val="005169E7"/>
    <w:rsid w:val="00516FEB"/>
    <w:rsid w:val="00517599"/>
    <w:rsid w:val="00521064"/>
    <w:rsid w:val="0052156B"/>
    <w:rsid w:val="005243BB"/>
    <w:rsid w:val="00525104"/>
    <w:rsid w:val="00526264"/>
    <w:rsid w:val="00526EDA"/>
    <w:rsid w:val="00527E9A"/>
    <w:rsid w:val="00527EE4"/>
    <w:rsid w:val="00527F79"/>
    <w:rsid w:val="00530129"/>
    <w:rsid w:val="00530255"/>
    <w:rsid w:val="00530408"/>
    <w:rsid w:val="005307DD"/>
    <w:rsid w:val="005309CD"/>
    <w:rsid w:val="00531F90"/>
    <w:rsid w:val="00532550"/>
    <w:rsid w:val="005336BE"/>
    <w:rsid w:val="00533ABF"/>
    <w:rsid w:val="00534C51"/>
    <w:rsid w:val="00534D65"/>
    <w:rsid w:val="00535082"/>
    <w:rsid w:val="00535184"/>
    <w:rsid w:val="00536118"/>
    <w:rsid w:val="00540E2E"/>
    <w:rsid w:val="00542973"/>
    <w:rsid w:val="0054370D"/>
    <w:rsid w:val="005451D7"/>
    <w:rsid w:val="00545659"/>
    <w:rsid w:val="00546235"/>
    <w:rsid w:val="00547C0E"/>
    <w:rsid w:val="00547F02"/>
    <w:rsid w:val="005501CF"/>
    <w:rsid w:val="00550ECD"/>
    <w:rsid w:val="0055135F"/>
    <w:rsid w:val="00552412"/>
    <w:rsid w:val="00553218"/>
    <w:rsid w:val="0055392A"/>
    <w:rsid w:val="00553CAD"/>
    <w:rsid w:val="005545F0"/>
    <w:rsid w:val="00554E65"/>
    <w:rsid w:val="00555D28"/>
    <w:rsid w:val="00555EB0"/>
    <w:rsid w:val="00555F66"/>
    <w:rsid w:val="00556193"/>
    <w:rsid w:val="00556F43"/>
    <w:rsid w:val="00557997"/>
    <w:rsid w:val="00560744"/>
    <w:rsid w:val="00561317"/>
    <w:rsid w:val="0056236F"/>
    <w:rsid w:val="00562DF3"/>
    <w:rsid w:val="00563567"/>
    <w:rsid w:val="005651AC"/>
    <w:rsid w:val="005653CC"/>
    <w:rsid w:val="00567152"/>
    <w:rsid w:val="0056733E"/>
    <w:rsid w:val="005674B6"/>
    <w:rsid w:val="00567C4E"/>
    <w:rsid w:val="00570248"/>
    <w:rsid w:val="005709CA"/>
    <w:rsid w:val="00571380"/>
    <w:rsid w:val="00572065"/>
    <w:rsid w:val="00572246"/>
    <w:rsid w:val="00574006"/>
    <w:rsid w:val="005740C3"/>
    <w:rsid w:val="005766D9"/>
    <w:rsid w:val="005767AE"/>
    <w:rsid w:val="00577009"/>
    <w:rsid w:val="0057739B"/>
    <w:rsid w:val="0058014A"/>
    <w:rsid w:val="00580507"/>
    <w:rsid w:val="00581625"/>
    <w:rsid w:val="00581760"/>
    <w:rsid w:val="0058374A"/>
    <w:rsid w:val="00583BF3"/>
    <w:rsid w:val="0058489E"/>
    <w:rsid w:val="00585C06"/>
    <w:rsid w:val="00587010"/>
    <w:rsid w:val="00587376"/>
    <w:rsid w:val="005874D3"/>
    <w:rsid w:val="0058755C"/>
    <w:rsid w:val="005877F0"/>
    <w:rsid w:val="00587CB5"/>
    <w:rsid w:val="00590083"/>
    <w:rsid w:val="00590084"/>
    <w:rsid w:val="00591A51"/>
    <w:rsid w:val="0059213D"/>
    <w:rsid w:val="0059312B"/>
    <w:rsid w:val="00594A96"/>
    <w:rsid w:val="005959BF"/>
    <w:rsid w:val="0059675F"/>
    <w:rsid w:val="00597D10"/>
    <w:rsid w:val="00597D35"/>
    <w:rsid w:val="005A01AA"/>
    <w:rsid w:val="005A0246"/>
    <w:rsid w:val="005A4093"/>
    <w:rsid w:val="005A48D0"/>
    <w:rsid w:val="005A5A67"/>
    <w:rsid w:val="005A5DA9"/>
    <w:rsid w:val="005B0EAB"/>
    <w:rsid w:val="005B24DE"/>
    <w:rsid w:val="005B4289"/>
    <w:rsid w:val="005B4567"/>
    <w:rsid w:val="005B4A3A"/>
    <w:rsid w:val="005B5033"/>
    <w:rsid w:val="005B5318"/>
    <w:rsid w:val="005C00B0"/>
    <w:rsid w:val="005C1521"/>
    <w:rsid w:val="005C178C"/>
    <w:rsid w:val="005C186E"/>
    <w:rsid w:val="005C1DB1"/>
    <w:rsid w:val="005C236B"/>
    <w:rsid w:val="005C26D1"/>
    <w:rsid w:val="005C2883"/>
    <w:rsid w:val="005C301A"/>
    <w:rsid w:val="005C4BCD"/>
    <w:rsid w:val="005C5797"/>
    <w:rsid w:val="005C5842"/>
    <w:rsid w:val="005C5CB0"/>
    <w:rsid w:val="005C5DD4"/>
    <w:rsid w:val="005C5F53"/>
    <w:rsid w:val="005C6B25"/>
    <w:rsid w:val="005C6C15"/>
    <w:rsid w:val="005C7AE1"/>
    <w:rsid w:val="005C7D34"/>
    <w:rsid w:val="005C7EF4"/>
    <w:rsid w:val="005D0B6F"/>
    <w:rsid w:val="005D37F3"/>
    <w:rsid w:val="005D3CD2"/>
    <w:rsid w:val="005D3D75"/>
    <w:rsid w:val="005D427C"/>
    <w:rsid w:val="005D568D"/>
    <w:rsid w:val="005D5DE8"/>
    <w:rsid w:val="005D70DD"/>
    <w:rsid w:val="005D7684"/>
    <w:rsid w:val="005D7DAD"/>
    <w:rsid w:val="005E10DB"/>
    <w:rsid w:val="005E23E9"/>
    <w:rsid w:val="005E4BAB"/>
    <w:rsid w:val="005E4E9B"/>
    <w:rsid w:val="005E542A"/>
    <w:rsid w:val="005E67ED"/>
    <w:rsid w:val="005E6DCE"/>
    <w:rsid w:val="005E79B4"/>
    <w:rsid w:val="005F0BB9"/>
    <w:rsid w:val="005F1375"/>
    <w:rsid w:val="005F374C"/>
    <w:rsid w:val="005F417F"/>
    <w:rsid w:val="005F41C8"/>
    <w:rsid w:val="005F4D18"/>
    <w:rsid w:val="005F4F18"/>
    <w:rsid w:val="005F4FD1"/>
    <w:rsid w:val="005F57F7"/>
    <w:rsid w:val="005F5A71"/>
    <w:rsid w:val="005F66D7"/>
    <w:rsid w:val="005F6C58"/>
    <w:rsid w:val="006002AF"/>
    <w:rsid w:val="00601CCA"/>
    <w:rsid w:val="006028F3"/>
    <w:rsid w:val="006029A0"/>
    <w:rsid w:val="00602FEF"/>
    <w:rsid w:val="006037CD"/>
    <w:rsid w:val="00605FAD"/>
    <w:rsid w:val="006073B7"/>
    <w:rsid w:val="00611098"/>
    <w:rsid w:val="006113B1"/>
    <w:rsid w:val="006119E9"/>
    <w:rsid w:val="0061248F"/>
    <w:rsid w:val="0061313E"/>
    <w:rsid w:val="00613F89"/>
    <w:rsid w:val="00615FBF"/>
    <w:rsid w:val="00620C69"/>
    <w:rsid w:val="00621862"/>
    <w:rsid w:val="00621CCF"/>
    <w:rsid w:val="0062610A"/>
    <w:rsid w:val="00626C3C"/>
    <w:rsid w:val="00627C1C"/>
    <w:rsid w:val="00630210"/>
    <w:rsid w:val="006306E2"/>
    <w:rsid w:val="00631858"/>
    <w:rsid w:val="006324B6"/>
    <w:rsid w:val="00632951"/>
    <w:rsid w:val="00635CAB"/>
    <w:rsid w:val="00635CB7"/>
    <w:rsid w:val="00635E8E"/>
    <w:rsid w:val="00636D72"/>
    <w:rsid w:val="00637027"/>
    <w:rsid w:val="006370D5"/>
    <w:rsid w:val="0063788C"/>
    <w:rsid w:val="00637AC9"/>
    <w:rsid w:val="00640433"/>
    <w:rsid w:val="00640531"/>
    <w:rsid w:val="006406DD"/>
    <w:rsid w:val="00640C9B"/>
    <w:rsid w:val="00641758"/>
    <w:rsid w:val="00641E32"/>
    <w:rsid w:val="0064278E"/>
    <w:rsid w:val="00643912"/>
    <w:rsid w:val="00644A95"/>
    <w:rsid w:val="00645138"/>
    <w:rsid w:val="00645498"/>
    <w:rsid w:val="006457F7"/>
    <w:rsid w:val="00645D11"/>
    <w:rsid w:val="00650466"/>
    <w:rsid w:val="00651761"/>
    <w:rsid w:val="00651784"/>
    <w:rsid w:val="00651B14"/>
    <w:rsid w:val="00653295"/>
    <w:rsid w:val="00654B42"/>
    <w:rsid w:val="006559FD"/>
    <w:rsid w:val="00657199"/>
    <w:rsid w:val="00660B5A"/>
    <w:rsid w:val="00662EFE"/>
    <w:rsid w:val="00663B41"/>
    <w:rsid w:val="0066528B"/>
    <w:rsid w:val="0066660E"/>
    <w:rsid w:val="00666EB5"/>
    <w:rsid w:val="00667CD6"/>
    <w:rsid w:val="00667FD2"/>
    <w:rsid w:val="0067015C"/>
    <w:rsid w:val="006709AE"/>
    <w:rsid w:val="006720E7"/>
    <w:rsid w:val="00672459"/>
    <w:rsid w:val="006732B3"/>
    <w:rsid w:val="0067346A"/>
    <w:rsid w:val="00673D5B"/>
    <w:rsid w:val="00674308"/>
    <w:rsid w:val="00674A80"/>
    <w:rsid w:val="00674F2D"/>
    <w:rsid w:val="006767E5"/>
    <w:rsid w:val="00677188"/>
    <w:rsid w:val="006802F8"/>
    <w:rsid w:val="006817F3"/>
    <w:rsid w:val="0068195F"/>
    <w:rsid w:val="00681F89"/>
    <w:rsid w:val="00681FD1"/>
    <w:rsid w:val="006824B3"/>
    <w:rsid w:val="00682EA3"/>
    <w:rsid w:val="0068367B"/>
    <w:rsid w:val="00683A5D"/>
    <w:rsid w:val="00686AD1"/>
    <w:rsid w:val="00686ED3"/>
    <w:rsid w:val="0068790D"/>
    <w:rsid w:val="006901C6"/>
    <w:rsid w:val="006904AC"/>
    <w:rsid w:val="00691B26"/>
    <w:rsid w:val="00691D3E"/>
    <w:rsid w:val="00694F6A"/>
    <w:rsid w:val="00695437"/>
    <w:rsid w:val="006959C9"/>
    <w:rsid w:val="00695C20"/>
    <w:rsid w:val="006964A1"/>
    <w:rsid w:val="00696CC3"/>
    <w:rsid w:val="006A2AEB"/>
    <w:rsid w:val="006A3AFD"/>
    <w:rsid w:val="006A4DB1"/>
    <w:rsid w:val="006A4FF3"/>
    <w:rsid w:val="006A5426"/>
    <w:rsid w:val="006A63D4"/>
    <w:rsid w:val="006A7763"/>
    <w:rsid w:val="006A79CD"/>
    <w:rsid w:val="006A7A89"/>
    <w:rsid w:val="006A7E0D"/>
    <w:rsid w:val="006B1C8A"/>
    <w:rsid w:val="006B2550"/>
    <w:rsid w:val="006B279B"/>
    <w:rsid w:val="006B2C3E"/>
    <w:rsid w:val="006B352B"/>
    <w:rsid w:val="006B3EF9"/>
    <w:rsid w:val="006B3EFF"/>
    <w:rsid w:val="006B647E"/>
    <w:rsid w:val="006B664F"/>
    <w:rsid w:val="006B74A9"/>
    <w:rsid w:val="006B7DA1"/>
    <w:rsid w:val="006C0150"/>
    <w:rsid w:val="006C1606"/>
    <w:rsid w:val="006C24C4"/>
    <w:rsid w:val="006C37FC"/>
    <w:rsid w:val="006C40F8"/>
    <w:rsid w:val="006C415D"/>
    <w:rsid w:val="006C5EE0"/>
    <w:rsid w:val="006D142B"/>
    <w:rsid w:val="006D2D71"/>
    <w:rsid w:val="006D3F34"/>
    <w:rsid w:val="006D3FB7"/>
    <w:rsid w:val="006D47DC"/>
    <w:rsid w:val="006D520A"/>
    <w:rsid w:val="006D5A5A"/>
    <w:rsid w:val="006D63B1"/>
    <w:rsid w:val="006D7039"/>
    <w:rsid w:val="006D79D2"/>
    <w:rsid w:val="006E0C08"/>
    <w:rsid w:val="006E16B0"/>
    <w:rsid w:val="006E29D3"/>
    <w:rsid w:val="006E36FD"/>
    <w:rsid w:val="006E3B25"/>
    <w:rsid w:val="006E40C8"/>
    <w:rsid w:val="006E4698"/>
    <w:rsid w:val="006F06F8"/>
    <w:rsid w:val="006F07F4"/>
    <w:rsid w:val="006F0BD0"/>
    <w:rsid w:val="006F0F38"/>
    <w:rsid w:val="006F132C"/>
    <w:rsid w:val="006F3D63"/>
    <w:rsid w:val="006F53F4"/>
    <w:rsid w:val="006F6D13"/>
    <w:rsid w:val="006F6F35"/>
    <w:rsid w:val="006F75BC"/>
    <w:rsid w:val="006F7933"/>
    <w:rsid w:val="00700832"/>
    <w:rsid w:val="0070156D"/>
    <w:rsid w:val="00701DB5"/>
    <w:rsid w:val="00702162"/>
    <w:rsid w:val="007028BC"/>
    <w:rsid w:val="0070551A"/>
    <w:rsid w:val="00706C1E"/>
    <w:rsid w:val="00707B40"/>
    <w:rsid w:val="0071065E"/>
    <w:rsid w:val="00711862"/>
    <w:rsid w:val="007119E4"/>
    <w:rsid w:val="00712574"/>
    <w:rsid w:val="00712DC3"/>
    <w:rsid w:val="007142F8"/>
    <w:rsid w:val="00714C33"/>
    <w:rsid w:val="0071521D"/>
    <w:rsid w:val="00715E5B"/>
    <w:rsid w:val="00716DA0"/>
    <w:rsid w:val="0071725A"/>
    <w:rsid w:val="00717B99"/>
    <w:rsid w:val="007206F6"/>
    <w:rsid w:val="00721E7E"/>
    <w:rsid w:val="00722F47"/>
    <w:rsid w:val="00726AB1"/>
    <w:rsid w:val="00726B0A"/>
    <w:rsid w:val="00726F14"/>
    <w:rsid w:val="007278AE"/>
    <w:rsid w:val="00727BB6"/>
    <w:rsid w:val="00730B2B"/>
    <w:rsid w:val="0073107E"/>
    <w:rsid w:val="007312E9"/>
    <w:rsid w:val="00733655"/>
    <w:rsid w:val="0073487A"/>
    <w:rsid w:val="00734DB8"/>
    <w:rsid w:val="00735316"/>
    <w:rsid w:val="00735611"/>
    <w:rsid w:val="0073639B"/>
    <w:rsid w:val="007365E7"/>
    <w:rsid w:val="007372DA"/>
    <w:rsid w:val="00737468"/>
    <w:rsid w:val="00740D0E"/>
    <w:rsid w:val="00742745"/>
    <w:rsid w:val="00744341"/>
    <w:rsid w:val="0074455F"/>
    <w:rsid w:val="00744990"/>
    <w:rsid w:val="00744D7C"/>
    <w:rsid w:val="007456DA"/>
    <w:rsid w:val="00745DCC"/>
    <w:rsid w:val="00746156"/>
    <w:rsid w:val="00746D7F"/>
    <w:rsid w:val="00747243"/>
    <w:rsid w:val="007474D4"/>
    <w:rsid w:val="00747C3A"/>
    <w:rsid w:val="007507B2"/>
    <w:rsid w:val="00750F96"/>
    <w:rsid w:val="00751A8A"/>
    <w:rsid w:val="0075322D"/>
    <w:rsid w:val="007539D7"/>
    <w:rsid w:val="00754A52"/>
    <w:rsid w:val="00756026"/>
    <w:rsid w:val="00756EC3"/>
    <w:rsid w:val="0075785D"/>
    <w:rsid w:val="00757DBE"/>
    <w:rsid w:val="00757E88"/>
    <w:rsid w:val="007602A6"/>
    <w:rsid w:val="0076088A"/>
    <w:rsid w:val="007617D2"/>
    <w:rsid w:val="0076215F"/>
    <w:rsid w:val="00766A6B"/>
    <w:rsid w:val="007678D8"/>
    <w:rsid w:val="00767CE1"/>
    <w:rsid w:val="00770325"/>
    <w:rsid w:val="0077097F"/>
    <w:rsid w:val="00770CFC"/>
    <w:rsid w:val="00771543"/>
    <w:rsid w:val="00772A9D"/>
    <w:rsid w:val="00773661"/>
    <w:rsid w:val="00774F92"/>
    <w:rsid w:val="007756A4"/>
    <w:rsid w:val="0077579A"/>
    <w:rsid w:val="00775A35"/>
    <w:rsid w:val="007762D5"/>
    <w:rsid w:val="00776EBC"/>
    <w:rsid w:val="00776FFA"/>
    <w:rsid w:val="00777AF3"/>
    <w:rsid w:val="007810D0"/>
    <w:rsid w:val="00782033"/>
    <w:rsid w:val="00782639"/>
    <w:rsid w:val="007830C0"/>
    <w:rsid w:val="00783356"/>
    <w:rsid w:val="00784542"/>
    <w:rsid w:val="00784B62"/>
    <w:rsid w:val="007855C7"/>
    <w:rsid w:val="00785800"/>
    <w:rsid w:val="00786637"/>
    <w:rsid w:val="00786745"/>
    <w:rsid w:val="007867D0"/>
    <w:rsid w:val="007869ED"/>
    <w:rsid w:val="00786BD0"/>
    <w:rsid w:val="00790979"/>
    <w:rsid w:val="007917B5"/>
    <w:rsid w:val="00792ECB"/>
    <w:rsid w:val="0079377E"/>
    <w:rsid w:val="00793CA8"/>
    <w:rsid w:val="0079496C"/>
    <w:rsid w:val="00795C1E"/>
    <w:rsid w:val="007971F6"/>
    <w:rsid w:val="00797718"/>
    <w:rsid w:val="007A09C7"/>
    <w:rsid w:val="007A1D00"/>
    <w:rsid w:val="007A41A6"/>
    <w:rsid w:val="007A45E2"/>
    <w:rsid w:val="007A46F5"/>
    <w:rsid w:val="007A523B"/>
    <w:rsid w:val="007A5488"/>
    <w:rsid w:val="007A5FAB"/>
    <w:rsid w:val="007A606B"/>
    <w:rsid w:val="007B007D"/>
    <w:rsid w:val="007B01B1"/>
    <w:rsid w:val="007B0FE2"/>
    <w:rsid w:val="007B131C"/>
    <w:rsid w:val="007B177C"/>
    <w:rsid w:val="007B191C"/>
    <w:rsid w:val="007B1E69"/>
    <w:rsid w:val="007B1F7D"/>
    <w:rsid w:val="007B2519"/>
    <w:rsid w:val="007B5B49"/>
    <w:rsid w:val="007B5E8F"/>
    <w:rsid w:val="007B704B"/>
    <w:rsid w:val="007B7063"/>
    <w:rsid w:val="007B7D5B"/>
    <w:rsid w:val="007C0020"/>
    <w:rsid w:val="007C05AF"/>
    <w:rsid w:val="007C08F2"/>
    <w:rsid w:val="007C1AA0"/>
    <w:rsid w:val="007C204F"/>
    <w:rsid w:val="007C2F41"/>
    <w:rsid w:val="007C3E66"/>
    <w:rsid w:val="007C4648"/>
    <w:rsid w:val="007C60EF"/>
    <w:rsid w:val="007D15BF"/>
    <w:rsid w:val="007D34B0"/>
    <w:rsid w:val="007D36AA"/>
    <w:rsid w:val="007D3863"/>
    <w:rsid w:val="007D3E07"/>
    <w:rsid w:val="007D4843"/>
    <w:rsid w:val="007D4B17"/>
    <w:rsid w:val="007D5293"/>
    <w:rsid w:val="007D5F2D"/>
    <w:rsid w:val="007D6BC0"/>
    <w:rsid w:val="007D7573"/>
    <w:rsid w:val="007E01C6"/>
    <w:rsid w:val="007E0676"/>
    <w:rsid w:val="007E0EFC"/>
    <w:rsid w:val="007E1744"/>
    <w:rsid w:val="007E1F34"/>
    <w:rsid w:val="007E2195"/>
    <w:rsid w:val="007E2222"/>
    <w:rsid w:val="007E4142"/>
    <w:rsid w:val="007E43BC"/>
    <w:rsid w:val="007E4B7D"/>
    <w:rsid w:val="007E4B7E"/>
    <w:rsid w:val="007E5EAC"/>
    <w:rsid w:val="007E75A3"/>
    <w:rsid w:val="007F1615"/>
    <w:rsid w:val="007F1B31"/>
    <w:rsid w:val="007F2848"/>
    <w:rsid w:val="007F6C2D"/>
    <w:rsid w:val="007F6C54"/>
    <w:rsid w:val="007F792A"/>
    <w:rsid w:val="00800872"/>
    <w:rsid w:val="0080152C"/>
    <w:rsid w:val="00802645"/>
    <w:rsid w:val="00802FF7"/>
    <w:rsid w:val="008054CA"/>
    <w:rsid w:val="00805610"/>
    <w:rsid w:val="00805A67"/>
    <w:rsid w:val="00810CB7"/>
    <w:rsid w:val="00814019"/>
    <w:rsid w:val="008142E1"/>
    <w:rsid w:val="00814C87"/>
    <w:rsid w:val="00815E47"/>
    <w:rsid w:val="00816369"/>
    <w:rsid w:val="008169BF"/>
    <w:rsid w:val="00820877"/>
    <w:rsid w:val="00820CA1"/>
    <w:rsid w:val="00823BD0"/>
    <w:rsid w:val="00826DF1"/>
    <w:rsid w:val="008273AB"/>
    <w:rsid w:val="00827A11"/>
    <w:rsid w:val="00830B58"/>
    <w:rsid w:val="00830D27"/>
    <w:rsid w:val="008344E2"/>
    <w:rsid w:val="00834F8C"/>
    <w:rsid w:val="0083515E"/>
    <w:rsid w:val="008351A7"/>
    <w:rsid w:val="00835FE7"/>
    <w:rsid w:val="0084014B"/>
    <w:rsid w:val="008402A7"/>
    <w:rsid w:val="00841401"/>
    <w:rsid w:val="008416F3"/>
    <w:rsid w:val="00841BBE"/>
    <w:rsid w:val="00842649"/>
    <w:rsid w:val="0084297B"/>
    <w:rsid w:val="00843CAC"/>
    <w:rsid w:val="008442F9"/>
    <w:rsid w:val="00844836"/>
    <w:rsid w:val="0084773E"/>
    <w:rsid w:val="00847C35"/>
    <w:rsid w:val="00850534"/>
    <w:rsid w:val="0085177F"/>
    <w:rsid w:val="00851F6E"/>
    <w:rsid w:val="00852318"/>
    <w:rsid w:val="008526E4"/>
    <w:rsid w:val="00852E04"/>
    <w:rsid w:val="008540CE"/>
    <w:rsid w:val="00854552"/>
    <w:rsid w:val="00855C96"/>
    <w:rsid w:val="00856083"/>
    <w:rsid w:val="008560A8"/>
    <w:rsid w:val="00856295"/>
    <w:rsid w:val="00856348"/>
    <w:rsid w:val="0085672D"/>
    <w:rsid w:val="00856C0B"/>
    <w:rsid w:val="00861427"/>
    <w:rsid w:val="00861830"/>
    <w:rsid w:val="00861831"/>
    <w:rsid w:val="00862300"/>
    <w:rsid w:val="00862963"/>
    <w:rsid w:val="0086349E"/>
    <w:rsid w:val="00864FAC"/>
    <w:rsid w:val="00866CD5"/>
    <w:rsid w:val="008670F2"/>
    <w:rsid w:val="008701B7"/>
    <w:rsid w:val="00871E6E"/>
    <w:rsid w:val="00872240"/>
    <w:rsid w:val="00872565"/>
    <w:rsid w:val="00874762"/>
    <w:rsid w:val="00874919"/>
    <w:rsid w:val="00875A91"/>
    <w:rsid w:val="0087645C"/>
    <w:rsid w:val="00876D31"/>
    <w:rsid w:val="00877462"/>
    <w:rsid w:val="00877A95"/>
    <w:rsid w:val="00877CF9"/>
    <w:rsid w:val="00877EB2"/>
    <w:rsid w:val="00881519"/>
    <w:rsid w:val="00881A36"/>
    <w:rsid w:val="00881C73"/>
    <w:rsid w:val="00881FD6"/>
    <w:rsid w:val="008826B1"/>
    <w:rsid w:val="00883BDB"/>
    <w:rsid w:val="00884107"/>
    <w:rsid w:val="00884115"/>
    <w:rsid w:val="00884C63"/>
    <w:rsid w:val="00885B35"/>
    <w:rsid w:val="0088677F"/>
    <w:rsid w:val="00886B8A"/>
    <w:rsid w:val="0088701D"/>
    <w:rsid w:val="00891A86"/>
    <w:rsid w:val="00891B74"/>
    <w:rsid w:val="00893EBB"/>
    <w:rsid w:val="00894327"/>
    <w:rsid w:val="00894670"/>
    <w:rsid w:val="0089478A"/>
    <w:rsid w:val="0089509B"/>
    <w:rsid w:val="00896C2A"/>
    <w:rsid w:val="00896E05"/>
    <w:rsid w:val="00897132"/>
    <w:rsid w:val="008A00E4"/>
    <w:rsid w:val="008A0D8F"/>
    <w:rsid w:val="008A2D98"/>
    <w:rsid w:val="008A2E8E"/>
    <w:rsid w:val="008A3A55"/>
    <w:rsid w:val="008A4805"/>
    <w:rsid w:val="008A4BE3"/>
    <w:rsid w:val="008A4D69"/>
    <w:rsid w:val="008A596D"/>
    <w:rsid w:val="008A6185"/>
    <w:rsid w:val="008A6A60"/>
    <w:rsid w:val="008B02A7"/>
    <w:rsid w:val="008B0378"/>
    <w:rsid w:val="008B05EC"/>
    <w:rsid w:val="008B0E0E"/>
    <w:rsid w:val="008B30BE"/>
    <w:rsid w:val="008B3A4A"/>
    <w:rsid w:val="008B50EE"/>
    <w:rsid w:val="008B514A"/>
    <w:rsid w:val="008B53EE"/>
    <w:rsid w:val="008C000E"/>
    <w:rsid w:val="008C10FF"/>
    <w:rsid w:val="008C1967"/>
    <w:rsid w:val="008C28A3"/>
    <w:rsid w:val="008C297D"/>
    <w:rsid w:val="008C2DCA"/>
    <w:rsid w:val="008C4190"/>
    <w:rsid w:val="008C4B8B"/>
    <w:rsid w:val="008C51A5"/>
    <w:rsid w:val="008C5204"/>
    <w:rsid w:val="008C574E"/>
    <w:rsid w:val="008D1F3B"/>
    <w:rsid w:val="008D31B6"/>
    <w:rsid w:val="008D40E0"/>
    <w:rsid w:val="008D4C71"/>
    <w:rsid w:val="008D4CFE"/>
    <w:rsid w:val="008D4D43"/>
    <w:rsid w:val="008D51CC"/>
    <w:rsid w:val="008D54A3"/>
    <w:rsid w:val="008D5542"/>
    <w:rsid w:val="008D5A39"/>
    <w:rsid w:val="008D6180"/>
    <w:rsid w:val="008D62BA"/>
    <w:rsid w:val="008D6358"/>
    <w:rsid w:val="008D6390"/>
    <w:rsid w:val="008D734D"/>
    <w:rsid w:val="008D7971"/>
    <w:rsid w:val="008E0631"/>
    <w:rsid w:val="008E0D63"/>
    <w:rsid w:val="008E2280"/>
    <w:rsid w:val="008E2C89"/>
    <w:rsid w:val="008E535D"/>
    <w:rsid w:val="008E595D"/>
    <w:rsid w:val="008E6311"/>
    <w:rsid w:val="008E671E"/>
    <w:rsid w:val="008E6E5D"/>
    <w:rsid w:val="008E74FF"/>
    <w:rsid w:val="008E7F52"/>
    <w:rsid w:val="008F156D"/>
    <w:rsid w:val="008F1737"/>
    <w:rsid w:val="008F2200"/>
    <w:rsid w:val="008F2284"/>
    <w:rsid w:val="008F28A1"/>
    <w:rsid w:val="008F2A93"/>
    <w:rsid w:val="008F3514"/>
    <w:rsid w:val="008F38AC"/>
    <w:rsid w:val="008F42F5"/>
    <w:rsid w:val="008F463A"/>
    <w:rsid w:val="008F6B8D"/>
    <w:rsid w:val="009003B8"/>
    <w:rsid w:val="00900706"/>
    <w:rsid w:val="00902148"/>
    <w:rsid w:val="009030C8"/>
    <w:rsid w:val="00903265"/>
    <w:rsid w:val="00903A0B"/>
    <w:rsid w:val="00903FAE"/>
    <w:rsid w:val="00904AA2"/>
    <w:rsid w:val="0090579F"/>
    <w:rsid w:val="00905C04"/>
    <w:rsid w:val="00905D20"/>
    <w:rsid w:val="00907724"/>
    <w:rsid w:val="00912947"/>
    <w:rsid w:val="00912D21"/>
    <w:rsid w:val="0091353E"/>
    <w:rsid w:val="009146A2"/>
    <w:rsid w:val="00914F68"/>
    <w:rsid w:val="00914FE7"/>
    <w:rsid w:val="0091649B"/>
    <w:rsid w:val="00917768"/>
    <w:rsid w:val="009178EF"/>
    <w:rsid w:val="00922157"/>
    <w:rsid w:val="009228EB"/>
    <w:rsid w:val="00922EF6"/>
    <w:rsid w:val="00923024"/>
    <w:rsid w:val="009234BF"/>
    <w:rsid w:val="009235B7"/>
    <w:rsid w:val="00924222"/>
    <w:rsid w:val="00924D30"/>
    <w:rsid w:val="00924E21"/>
    <w:rsid w:val="0092522E"/>
    <w:rsid w:val="0092583C"/>
    <w:rsid w:val="00925932"/>
    <w:rsid w:val="00925BDD"/>
    <w:rsid w:val="00926EF1"/>
    <w:rsid w:val="00926FF1"/>
    <w:rsid w:val="009272AD"/>
    <w:rsid w:val="00931C0D"/>
    <w:rsid w:val="00933075"/>
    <w:rsid w:val="009344EE"/>
    <w:rsid w:val="0093467A"/>
    <w:rsid w:val="009353DB"/>
    <w:rsid w:val="0093595D"/>
    <w:rsid w:val="009361B7"/>
    <w:rsid w:val="009372A3"/>
    <w:rsid w:val="00940649"/>
    <w:rsid w:val="009406EB"/>
    <w:rsid w:val="00941225"/>
    <w:rsid w:val="009425E6"/>
    <w:rsid w:val="009433DE"/>
    <w:rsid w:val="00943AFF"/>
    <w:rsid w:val="00943DD7"/>
    <w:rsid w:val="00943E71"/>
    <w:rsid w:val="0094431D"/>
    <w:rsid w:val="00944DD1"/>
    <w:rsid w:val="00944F75"/>
    <w:rsid w:val="00945CA7"/>
    <w:rsid w:val="0094690F"/>
    <w:rsid w:val="00946AC8"/>
    <w:rsid w:val="0095216F"/>
    <w:rsid w:val="00952D9F"/>
    <w:rsid w:val="00955ADF"/>
    <w:rsid w:val="009600CB"/>
    <w:rsid w:val="00960415"/>
    <w:rsid w:val="0096265E"/>
    <w:rsid w:val="00965C29"/>
    <w:rsid w:val="009665FF"/>
    <w:rsid w:val="00966E16"/>
    <w:rsid w:val="00971269"/>
    <w:rsid w:val="00972D26"/>
    <w:rsid w:val="00973346"/>
    <w:rsid w:val="009739AC"/>
    <w:rsid w:val="009740C4"/>
    <w:rsid w:val="009755EF"/>
    <w:rsid w:val="00976B45"/>
    <w:rsid w:val="00976E50"/>
    <w:rsid w:val="00976F77"/>
    <w:rsid w:val="00977C34"/>
    <w:rsid w:val="00980C6E"/>
    <w:rsid w:val="00981FBE"/>
    <w:rsid w:val="00983056"/>
    <w:rsid w:val="0098482B"/>
    <w:rsid w:val="00985971"/>
    <w:rsid w:val="009860D7"/>
    <w:rsid w:val="009864B7"/>
    <w:rsid w:val="00987595"/>
    <w:rsid w:val="00991CF8"/>
    <w:rsid w:val="00991FA0"/>
    <w:rsid w:val="00994902"/>
    <w:rsid w:val="00994C81"/>
    <w:rsid w:val="00995F95"/>
    <w:rsid w:val="0099659B"/>
    <w:rsid w:val="00996676"/>
    <w:rsid w:val="009967A6"/>
    <w:rsid w:val="00996A78"/>
    <w:rsid w:val="00996DB3"/>
    <w:rsid w:val="00996E76"/>
    <w:rsid w:val="00997F26"/>
    <w:rsid w:val="009A1613"/>
    <w:rsid w:val="009A1FED"/>
    <w:rsid w:val="009A3C13"/>
    <w:rsid w:val="009A52A8"/>
    <w:rsid w:val="009A52C5"/>
    <w:rsid w:val="009A66AA"/>
    <w:rsid w:val="009A7919"/>
    <w:rsid w:val="009B019E"/>
    <w:rsid w:val="009B069C"/>
    <w:rsid w:val="009B1AB9"/>
    <w:rsid w:val="009B3578"/>
    <w:rsid w:val="009B36B2"/>
    <w:rsid w:val="009B4030"/>
    <w:rsid w:val="009B42AD"/>
    <w:rsid w:val="009B4C90"/>
    <w:rsid w:val="009B5C25"/>
    <w:rsid w:val="009B5F04"/>
    <w:rsid w:val="009B681E"/>
    <w:rsid w:val="009B7238"/>
    <w:rsid w:val="009B7620"/>
    <w:rsid w:val="009C0D66"/>
    <w:rsid w:val="009C100D"/>
    <w:rsid w:val="009C30BB"/>
    <w:rsid w:val="009C356A"/>
    <w:rsid w:val="009C3594"/>
    <w:rsid w:val="009C41CB"/>
    <w:rsid w:val="009C423B"/>
    <w:rsid w:val="009C4E36"/>
    <w:rsid w:val="009C6BA9"/>
    <w:rsid w:val="009D098B"/>
    <w:rsid w:val="009D1265"/>
    <w:rsid w:val="009D3D1F"/>
    <w:rsid w:val="009D3FF8"/>
    <w:rsid w:val="009D4780"/>
    <w:rsid w:val="009D47CC"/>
    <w:rsid w:val="009D5DAD"/>
    <w:rsid w:val="009E2376"/>
    <w:rsid w:val="009E27A5"/>
    <w:rsid w:val="009E3F9D"/>
    <w:rsid w:val="009E41F5"/>
    <w:rsid w:val="009E5284"/>
    <w:rsid w:val="009E6AF2"/>
    <w:rsid w:val="009E6B16"/>
    <w:rsid w:val="009E6C02"/>
    <w:rsid w:val="009F02B1"/>
    <w:rsid w:val="009F170A"/>
    <w:rsid w:val="009F2449"/>
    <w:rsid w:val="009F4FA4"/>
    <w:rsid w:val="009F5032"/>
    <w:rsid w:val="009F6A7E"/>
    <w:rsid w:val="00A00BC7"/>
    <w:rsid w:val="00A00DDC"/>
    <w:rsid w:val="00A0141F"/>
    <w:rsid w:val="00A019E6"/>
    <w:rsid w:val="00A02908"/>
    <w:rsid w:val="00A03E52"/>
    <w:rsid w:val="00A04408"/>
    <w:rsid w:val="00A04650"/>
    <w:rsid w:val="00A04C94"/>
    <w:rsid w:val="00A05642"/>
    <w:rsid w:val="00A05E5A"/>
    <w:rsid w:val="00A062CB"/>
    <w:rsid w:val="00A0711C"/>
    <w:rsid w:val="00A07A11"/>
    <w:rsid w:val="00A100F6"/>
    <w:rsid w:val="00A12217"/>
    <w:rsid w:val="00A1231D"/>
    <w:rsid w:val="00A13DFF"/>
    <w:rsid w:val="00A14E44"/>
    <w:rsid w:val="00A173EC"/>
    <w:rsid w:val="00A17DD8"/>
    <w:rsid w:val="00A20036"/>
    <w:rsid w:val="00A2071C"/>
    <w:rsid w:val="00A2087D"/>
    <w:rsid w:val="00A21F7D"/>
    <w:rsid w:val="00A23561"/>
    <w:rsid w:val="00A23A6C"/>
    <w:rsid w:val="00A23D57"/>
    <w:rsid w:val="00A23EB2"/>
    <w:rsid w:val="00A258CC"/>
    <w:rsid w:val="00A2675C"/>
    <w:rsid w:val="00A26A8A"/>
    <w:rsid w:val="00A329F6"/>
    <w:rsid w:val="00A33E59"/>
    <w:rsid w:val="00A34216"/>
    <w:rsid w:val="00A37024"/>
    <w:rsid w:val="00A373E8"/>
    <w:rsid w:val="00A37AD1"/>
    <w:rsid w:val="00A40558"/>
    <w:rsid w:val="00A422E5"/>
    <w:rsid w:val="00A42823"/>
    <w:rsid w:val="00A42946"/>
    <w:rsid w:val="00A443FC"/>
    <w:rsid w:val="00A44A3B"/>
    <w:rsid w:val="00A46489"/>
    <w:rsid w:val="00A46700"/>
    <w:rsid w:val="00A5088A"/>
    <w:rsid w:val="00A51623"/>
    <w:rsid w:val="00A52C53"/>
    <w:rsid w:val="00A5330F"/>
    <w:rsid w:val="00A533AF"/>
    <w:rsid w:val="00A53A6A"/>
    <w:rsid w:val="00A53D44"/>
    <w:rsid w:val="00A54721"/>
    <w:rsid w:val="00A5511A"/>
    <w:rsid w:val="00A55676"/>
    <w:rsid w:val="00A57513"/>
    <w:rsid w:val="00A60730"/>
    <w:rsid w:val="00A61D0F"/>
    <w:rsid w:val="00A61DDF"/>
    <w:rsid w:val="00A6444D"/>
    <w:rsid w:val="00A658A2"/>
    <w:rsid w:val="00A6627A"/>
    <w:rsid w:val="00A6710A"/>
    <w:rsid w:val="00A71EF1"/>
    <w:rsid w:val="00A736A0"/>
    <w:rsid w:val="00A737A0"/>
    <w:rsid w:val="00A7568B"/>
    <w:rsid w:val="00A7650C"/>
    <w:rsid w:val="00A778B8"/>
    <w:rsid w:val="00A80377"/>
    <w:rsid w:val="00A8117B"/>
    <w:rsid w:val="00A81268"/>
    <w:rsid w:val="00A826D8"/>
    <w:rsid w:val="00A8287E"/>
    <w:rsid w:val="00A83726"/>
    <w:rsid w:val="00A85391"/>
    <w:rsid w:val="00A85B48"/>
    <w:rsid w:val="00A8607B"/>
    <w:rsid w:val="00A86EBB"/>
    <w:rsid w:val="00A86EE5"/>
    <w:rsid w:val="00A87D7E"/>
    <w:rsid w:val="00A87E7F"/>
    <w:rsid w:val="00A87FF9"/>
    <w:rsid w:val="00A9221E"/>
    <w:rsid w:val="00A940E3"/>
    <w:rsid w:val="00A94551"/>
    <w:rsid w:val="00A945A3"/>
    <w:rsid w:val="00A9489C"/>
    <w:rsid w:val="00A951DF"/>
    <w:rsid w:val="00A97FB0"/>
    <w:rsid w:val="00AA0358"/>
    <w:rsid w:val="00AA077D"/>
    <w:rsid w:val="00AA12B3"/>
    <w:rsid w:val="00AA1893"/>
    <w:rsid w:val="00AA1A24"/>
    <w:rsid w:val="00AA2828"/>
    <w:rsid w:val="00AA3EBC"/>
    <w:rsid w:val="00AA558D"/>
    <w:rsid w:val="00AA7485"/>
    <w:rsid w:val="00AB09D7"/>
    <w:rsid w:val="00AB1013"/>
    <w:rsid w:val="00AB1803"/>
    <w:rsid w:val="00AB1BC5"/>
    <w:rsid w:val="00AB1C76"/>
    <w:rsid w:val="00AB1FB4"/>
    <w:rsid w:val="00AB2F3C"/>
    <w:rsid w:val="00AB3EB0"/>
    <w:rsid w:val="00AB5435"/>
    <w:rsid w:val="00AB5B4C"/>
    <w:rsid w:val="00AB7407"/>
    <w:rsid w:val="00AC0727"/>
    <w:rsid w:val="00AC2028"/>
    <w:rsid w:val="00AC2C01"/>
    <w:rsid w:val="00AC3361"/>
    <w:rsid w:val="00AC35A8"/>
    <w:rsid w:val="00AC3B56"/>
    <w:rsid w:val="00AC43DB"/>
    <w:rsid w:val="00AC50AD"/>
    <w:rsid w:val="00AC54C4"/>
    <w:rsid w:val="00AC621F"/>
    <w:rsid w:val="00AC768E"/>
    <w:rsid w:val="00AC7990"/>
    <w:rsid w:val="00AD0547"/>
    <w:rsid w:val="00AD08BB"/>
    <w:rsid w:val="00AD18BB"/>
    <w:rsid w:val="00AD1C2E"/>
    <w:rsid w:val="00AD278C"/>
    <w:rsid w:val="00AD31C9"/>
    <w:rsid w:val="00AD4092"/>
    <w:rsid w:val="00AD423D"/>
    <w:rsid w:val="00AD6F53"/>
    <w:rsid w:val="00AD7AB7"/>
    <w:rsid w:val="00AE0B7E"/>
    <w:rsid w:val="00AE0C66"/>
    <w:rsid w:val="00AE0C79"/>
    <w:rsid w:val="00AE20D8"/>
    <w:rsid w:val="00AE22E5"/>
    <w:rsid w:val="00AE3855"/>
    <w:rsid w:val="00AE42EE"/>
    <w:rsid w:val="00AE4CE4"/>
    <w:rsid w:val="00AE50AC"/>
    <w:rsid w:val="00AE5B64"/>
    <w:rsid w:val="00AE6471"/>
    <w:rsid w:val="00AF052C"/>
    <w:rsid w:val="00AF0EF6"/>
    <w:rsid w:val="00AF0F16"/>
    <w:rsid w:val="00AF1BA8"/>
    <w:rsid w:val="00AF2CD8"/>
    <w:rsid w:val="00AF2F94"/>
    <w:rsid w:val="00AF301D"/>
    <w:rsid w:val="00AF38E6"/>
    <w:rsid w:val="00AF5FB3"/>
    <w:rsid w:val="00AF67D2"/>
    <w:rsid w:val="00AF6CBB"/>
    <w:rsid w:val="00B0049C"/>
    <w:rsid w:val="00B020AB"/>
    <w:rsid w:val="00B02778"/>
    <w:rsid w:val="00B02915"/>
    <w:rsid w:val="00B043AC"/>
    <w:rsid w:val="00B046EA"/>
    <w:rsid w:val="00B04790"/>
    <w:rsid w:val="00B10012"/>
    <w:rsid w:val="00B1017F"/>
    <w:rsid w:val="00B106DF"/>
    <w:rsid w:val="00B11083"/>
    <w:rsid w:val="00B111B7"/>
    <w:rsid w:val="00B11473"/>
    <w:rsid w:val="00B11B59"/>
    <w:rsid w:val="00B148C9"/>
    <w:rsid w:val="00B15EF4"/>
    <w:rsid w:val="00B15F32"/>
    <w:rsid w:val="00B1639C"/>
    <w:rsid w:val="00B17160"/>
    <w:rsid w:val="00B20036"/>
    <w:rsid w:val="00B21617"/>
    <w:rsid w:val="00B22B03"/>
    <w:rsid w:val="00B235B7"/>
    <w:rsid w:val="00B257F0"/>
    <w:rsid w:val="00B25889"/>
    <w:rsid w:val="00B274D6"/>
    <w:rsid w:val="00B27591"/>
    <w:rsid w:val="00B27A33"/>
    <w:rsid w:val="00B303E5"/>
    <w:rsid w:val="00B30D04"/>
    <w:rsid w:val="00B310DE"/>
    <w:rsid w:val="00B330A2"/>
    <w:rsid w:val="00B330A6"/>
    <w:rsid w:val="00B33B8F"/>
    <w:rsid w:val="00B33BAF"/>
    <w:rsid w:val="00B33C8B"/>
    <w:rsid w:val="00B35421"/>
    <w:rsid w:val="00B35A61"/>
    <w:rsid w:val="00B35B26"/>
    <w:rsid w:val="00B35E02"/>
    <w:rsid w:val="00B37C79"/>
    <w:rsid w:val="00B37D14"/>
    <w:rsid w:val="00B41327"/>
    <w:rsid w:val="00B41CF2"/>
    <w:rsid w:val="00B42648"/>
    <w:rsid w:val="00B450A4"/>
    <w:rsid w:val="00B47353"/>
    <w:rsid w:val="00B47425"/>
    <w:rsid w:val="00B47442"/>
    <w:rsid w:val="00B50157"/>
    <w:rsid w:val="00B5037F"/>
    <w:rsid w:val="00B51AB7"/>
    <w:rsid w:val="00B53A44"/>
    <w:rsid w:val="00B53FFA"/>
    <w:rsid w:val="00B5586A"/>
    <w:rsid w:val="00B61D72"/>
    <w:rsid w:val="00B61FC1"/>
    <w:rsid w:val="00B62E26"/>
    <w:rsid w:val="00B63C4C"/>
    <w:rsid w:val="00B63DC4"/>
    <w:rsid w:val="00B63E82"/>
    <w:rsid w:val="00B63EA1"/>
    <w:rsid w:val="00B63FD5"/>
    <w:rsid w:val="00B641CB"/>
    <w:rsid w:val="00B64308"/>
    <w:rsid w:val="00B64E8C"/>
    <w:rsid w:val="00B71714"/>
    <w:rsid w:val="00B71F45"/>
    <w:rsid w:val="00B72E39"/>
    <w:rsid w:val="00B73CAA"/>
    <w:rsid w:val="00B74302"/>
    <w:rsid w:val="00B74D06"/>
    <w:rsid w:val="00B74D8D"/>
    <w:rsid w:val="00B75694"/>
    <w:rsid w:val="00B77033"/>
    <w:rsid w:val="00B808A4"/>
    <w:rsid w:val="00B80EFC"/>
    <w:rsid w:val="00B8128D"/>
    <w:rsid w:val="00B8181C"/>
    <w:rsid w:val="00B822BF"/>
    <w:rsid w:val="00B826C7"/>
    <w:rsid w:val="00B82B91"/>
    <w:rsid w:val="00B82CF9"/>
    <w:rsid w:val="00B82EB5"/>
    <w:rsid w:val="00B831D8"/>
    <w:rsid w:val="00B8328F"/>
    <w:rsid w:val="00B84DFF"/>
    <w:rsid w:val="00B8533D"/>
    <w:rsid w:val="00B8644D"/>
    <w:rsid w:val="00B869D0"/>
    <w:rsid w:val="00B870E6"/>
    <w:rsid w:val="00B90232"/>
    <w:rsid w:val="00B903DC"/>
    <w:rsid w:val="00B91172"/>
    <w:rsid w:val="00B9233E"/>
    <w:rsid w:val="00B94101"/>
    <w:rsid w:val="00B95433"/>
    <w:rsid w:val="00B954C3"/>
    <w:rsid w:val="00B97D00"/>
    <w:rsid w:val="00BA19D8"/>
    <w:rsid w:val="00BA333B"/>
    <w:rsid w:val="00BA570C"/>
    <w:rsid w:val="00BA5C7C"/>
    <w:rsid w:val="00BA5CC7"/>
    <w:rsid w:val="00BA665F"/>
    <w:rsid w:val="00BA7344"/>
    <w:rsid w:val="00BB0498"/>
    <w:rsid w:val="00BB0CC5"/>
    <w:rsid w:val="00BB23A7"/>
    <w:rsid w:val="00BB2747"/>
    <w:rsid w:val="00BB3ACE"/>
    <w:rsid w:val="00BB3CF7"/>
    <w:rsid w:val="00BB41AB"/>
    <w:rsid w:val="00BB510E"/>
    <w:rsid w:val="00BC2034"/>
    <w:rsid w:val="00BC2113"/>
    <w:rsid w:val="00BC211B"/>
    <w:rsid w:val="00BC277B"/>
    <w:rsid w:val="00BC4CAD"/>
    <w:rsid w:val="00BC6052"/>
    <w:rsid w:val="00BD0C66"/>
    <w:rsid w:val="00BD2AAF"/>
    <w:rsid w:val="00BD2F5C"/>
    <w:rsid w:val="00BD4689"/>
    <w:rsid w:val="00BD4EB9"/>
    <w:rsid w:val="00BD4F63"/>
    <w:rsid w:val="00BD5162"/>
    <w:rsid w:val="00BD77F3"/>
    <w:rsid w:val="00BD79C3"/>
    <w:rsid w:val="00BE13D0"/>
    <w:rsid w:val="00BE52A6"/>
    <w:rsid w:val="00BE6AD6"/>
    <w:rsid w:val="00BE7D89"/>
    <w:rsid w:val="00BF0572"/>
    <w:rsid w:val="00BF14C1"/>
    <w:rsid w:val="00BF1A2C"/>
    <w:rsid w:val="00BF2C67"/>
    <w:rsid w:val="00BF3BC8"/>
    <w:rsid w:val="00BF5B07"/>
    <w:rsid w:val="00BF5D23"/>
    <w:rsid w:val="00BF6150"/>
    <w:rsid w:val="00BF71F8"/>
    <w:rsid w:val="00BF7E72"/>
    <w:rsid w:val="00C0020B"/>
    <w:rsid w:val="00C0153C"/>
    <w:rsid w:val="00C042F3"/>
    <w:rsid w:val="00C0553D"/>
    <w:rsid w:val="00C06617"/>
    <w:rsid w:val="00C07CAB"/>
    <w:rsid w:val="00C103C6"/>
    <w:rsid w:val="00C103F6"/>
    <w:rsid w:val="00C10408"/>
    <w:rsid w:val="00C12726"/>
    <w:rsid w:val="00C13B6D"/>
    <w:rsid w:val="00C1406A"/>
    <w:rsid w:val="00C14FD2"/>
    <w:rsid w:val="00C205AA"/>
    <w:rsid w:val="00C20DCD"/>
    <w:rsid w:val="00C21B60"/>
    <w:rsid w:val="00C21C49"/>
    <w:rsid w:val="00C22318"/>
    <w:rsid w:val="00C22B48"/>
    <w:rsid w:val="00C2561B"/>
    <w:rsid w:val="00C26E1C"/>
    <w:rsid w:val="00C26FBA"/>
    <w:rsid w:val="00C27E7A"/>
    <w:rsid w:val="00C300FE"/>
    <w:rsid w:val="00C31CD0"/>
    <w:rsid w:val="00C33098"/>
    <w:rsid w:val="00C34C01"/>
    <w:rsid w:val="00C35D1B"/>
    <w:rsid w:val="00C377E7"/>
    <w:rsid w:val="00C37DD1"/>
    <w:rsid w:val="00C37F07"/>
    <w:rsid w:val="00C407C2"/>
    <w:rsid w:val="00C40A5A"/>
    <w:rsid w:val="00C40BF4"/>
    <w:rsid w:val="00C4122E"/>
    <w:rsid w:val="00C41CF4"/>
    <w:rsid w:val="00C42292"/>
    <w:rsid w:val="00C4292A"/>
    <w:rsid w:val="00C42AE1"/>
    <w:rsid w:val="00C43185"/>
    <w:rsid w:val="00C43E3C"/>
    <w:rsid w:val="00C445C1"/>
    <w:rsid w:val="00C45A27"/>
    <w:rsid w:val="00C45DA2"/>
    <w:rsid w:val="00C47F94"/>
    <w:rsid w:val="00C51BCA"/>
    <w:rsid w:val="00C5219D"/>
    <w:rsid w:val="00C54337"/>
    <w:rsid w:val="00C54513"/>
    <w:rsid w:val="00C556B0"/>
    <w:rsid w:val="00C568E7"/>
    <w:rsid w:val="00C602E3"/>
    <w:rsid w:val="00C61115"/>
    <w:rsid w:val="00C61EEE"/>
    <w:rsid w:val="00C62053"/>
    <w:rsid w:val="00C622E8"/>
    <w:rsid w:val="00C63359"/>
    <w:rsid w:val="00C63501"/>
    <w:rsid w:val="00C6406D"/>
    <w:rsid w:val="00C64526"/>
    <w:rsid w:val="00C649A8"/>
    <w:rsid w:val="00C66050"/>
    <w:rsid w:val="00C66ABE"/>
    <w:rsid w:val="00C7029A"/>
    <w:rsid w:val="00C7059E"/>
    <w:rsid w:val="00C71E30"/>
    <w:rsid w:val="00C7295F"/>
    <w:rsid w:val="00C7346E"/>
    <w:rsid w:val="00C74316"/>
    <w:rsid w:val="00C744B3"/>
    <w:rsid w:val="00C75058"/>
    <w:rsid w:val="00C75A41"/>
    <w:rsid w:val="00C75E07"/>
    <w:rsid w:val="00C75E48"/>
    <w:rsid w:val="00C77D35"/>
    <w:rsid w:val="00C80CEE"/>
    <w:rsid w:val="00C81DF0"/>
    <w:rsid w:val="00C82231"/>
    <w:rsid w:val="00C84F5F"/>
    <w:rsid w:val="00C85B94"/>
    <w:rsid w:val="00C8609A"/>
    <w:rsid w:val="00C86B79"/>
    <w:rsid w:val="00C86CC4"/>
    <w:rsid w:val="00C873F3"/>
    <w:rsid w:val="00C87AF1"/>
    <w:rsid w:val="00C919CC"/>
    <w:rsid w:val="00C93C50"/>
    <w:rsid w:val="00C94486"/>
    <w:rsid w:val="00C95863"/>
    <w:rsid w:val="00C95C10"/>
    <w:rsid w:val="00C963A2"/>
    <w:rsid w:val="00CA0B61"/>
    <w:rsid w:val="00CA0ED9"/>
    <w:rsid w:val="00CA10C0"/>
    <w:rsid w:val="00CA2A62"/>
    <w:rsid w:val="00CA4968"/>
    <w:rsid w:val="00CA6E43"/>
    <w:rsid w:val="00CA784E"/>
    <w:rsid w:val="00CB11B6"/>
    <w:rsid w:val="00CB2550"/>
    <w:rsid w:val="00CB3341"/>
    <w:rsid w:val="00CB37A2"/>
    <w:rsid w:val="00CB45D0"/>
    <w:rsid w:val="00CB4634"/>
    <w:rsid w:val="00CB59F0"/>
    <w:rsid w:val="00CB5E7C"/>
    <w:rsid w:val="00CB6081"/>
    <w:rsid w:val="00CB66C8"/>
    <w:rsid w:val="00CC0D15"/>
    <w:rsid w:val="00CC244F"/>
    <w:rsid w:val="00CC2F2A"/>
    <w:rsid w:val="00CC380A"/>
    <w:rsid w:val="00CC43F6"/>
    <w:rsid w:val="00CC5056"/>
    <w:rsid w:val="00CC6469"/>
    <w:rsid w:val="00CC649C"/>
    <w:rsid w:val="00CC7BD9"/>
    <w:rsid w:val="00CC7DC7"/>
    <w:rsid w:val="00CD2207"/>
    <w:rsid w:val="00CD2DBE"/>
    <w:rsid w:val="00CD4273"/>
    <w:rsid w:val="00CD4704"/>
    <w:rsid w:val="00CD4C8A"/>
    <w:rsid w:val="00CD5041"/>
    <w:rsid w:val="00CD52E9"/>
    <w:rsid w:val="00CD5D1A"/>
    <w:rsid w:val="00CD7769"/>
    <w:rsid w:val="00CE0014"/>
    <w:rsid w:val="00CE0065"/>
    <w:rsid w:val="00CE0B25"/>
    <w:rsid w:val="00CE0E2B"/>
    <w:rsid w:val="00CE2140"/>
    <w:rsid w:val="00CE226A"/>
    <w:rsid w:val="00CE2E38"/>
    <w:rsid w:val="00CE2EAC"/>
    <w:rsid w:val="00CE4150"/>
    <w:rsid w:val="00CE61D3"/>
    <w:rsid w:val="00CE7566"/>
    <w:rsid w:val="00CF08F0"/>
    <w:rsid w:val="00CF0CDB"/>
    <w:rsid w:val="00CF10AC"/>
    <w:rsid w:val="00CF13B2"/>
    <w:rsid w:val="00CF16D9"/>
    <w:rsid w:val="00CF19AA"/>
    <w:rsid w:val="00CF26A9"/>
    <w:rsid w:val="00CF2F57"/>
    <w:rsid w:val="00CF47BC"/>
    <w:rsid w:val="00CF47FD"/>
    <w:rsid w:val="00CF4D8C"/>
    <w:rsid w:val="00CF5752"/>
    <w:rsid w:val="00CF6AE4"/>
    <w:rsid w:val="00CF7C59"/>
    <w:rsid w:val="00D004D7"/>
    <w:rsid w:val="00D01631"/>
    <w:rsid w:val="00D01FC8"/>
    <w:rsid w:val="00D0379A"/>
    <w:rsid w:val="00D0630A"/>
    <w:rsid w:val="00D074C3"/>
    <w:rsid w:val="00D07980"/>
    <w:rsid w:val="00D105A5"/>
    <w:rsid w:val="00D11360"/>
    <w:rsid w:val="00D12430"/>
    <w:rsid w:val="00D13A7A"/>
    <w:rsid w:val="00D14462"/>
    <w:rsid w:val="00D17044"/>
    <w:rsid w:val="00D175AE"/>
    <w:rsid w:val="00D176C8"/>
    <w:rsid w:val="00D20884"/>
    <w:rsid w:val="00D24EE1"/>
    <w:rsid w:val="00D259A6"/>
    <w:rsid w:val="00D26186"/>
    <w:rsid w:val="00D261E1"/>
    <w:rsid w:val="00D27B3F"/>
    <w:rsid w:val="00D27C2E"/>
    <w:rsid w:val="00D27C52"/>
    <w:rsid w:val="00D30729"/>
    <w:rsid w:val="00D322B2"/>
    <w:rsid w:val="00D32F3D"/>
    <w:rsid w:val="00D33524"/>
    <w:rsid w:val="00D34C6D"/>
    <w:rsid w:val="00D35068"/>
    <w:rsid w:val="00D35B2C"/>
    <w:rsid w:val="00D35DBB"/>
    <w:rsid w:val="00D366A8"/>
    <w:rsid w:val="00D36B59"/>
    <w:rsid w:val="00D402B3"/>
    <w:rsid w:val="00D4072E"/>
    <w:rsid w:val="00D414BA"/>
    <w:rsid w:val="00D44799"/>
    <w:rsid w:val="00D44C5D"/>
    <w:rsid w:val="00D46590"/>
    <w:rsid w:val="00D50574"/>
    <w:rsid w:val="00D50DF8"/>
    <w:rsid w:val="00D51113"/>
    <w:rsid w:val="00D516E2"/>
    <w:rsid w:val="00D5271F"/>
    <w:rsid w:val="00D53D5E"/>
    <w:rsid w:val="00D540EE"/>
    <w:rsid w:val="00D54D88"/>
    <w:rsid w:val="00D55AA4"/>
    <w:rsid w:val="00D55B3A"/>
    <w:rsid w:val="00D57498"/>
    <w:rsid w:val="00D60C1E"/>
    <w:rsid w:val="00D60D1A"/>
    <w:rsid w:val="00D6102A"/>
    <w:rsid w:val="00D610D3"/>
    <w:rsid w:val="00D63C54"/>
    <w:rsid w:val="00D64B77"/>
    <w:rsid w:val="00D66C54"/>
    <w:rsid w:val="00D67175"/>
    <w:rsid w:val="00D67E71"/>
    <w:rsid w:val="00D70122"/>
    <w:rsid w:val="00D731D7"/>
    <w:rsid w:val="00D73751"/>
    <w:rsid w:val="00D7422D"/>
    <w:rsid w:val="00D74E19"/>
    <w:rsid w:val="00D74FE7"/>
    <w:rsid w:val="00D75E05"/>
    <w:rsid w:val="00D76DB2"/>
    <w:rsid w:val="00D77101"/>
    <w:rsid w:val="00D80848"/>
    <w:rsid w:val="00D8345D"/>
    <w:rsid w:val="00D86C9A"/>
    <w:rsid w:val="00D87225"/>
    <w:rsid w:val="00D87AB8"/>
    <w:rsid w:val="00D918C9"/>
    <w:rsid w:val="00D9225F"/>
    <w:rsid w:val="00D92D76"/>
    <w:rsid w:val="00D935AF"/>
    <w:rsid w:val="00D94809"/>
    <w:rsid w:val="00D94DF2"/>
    <w:rsid w:val="00D957D8"/>
    <w:rsid w:val="00D97268"/>
    <w:rsid w:val="00D97FA6"/>
    <w:rsid w:val="00DA0522"/>
    <w:rsid w:val="00DA0D7F"/>
    <w:rsid w:val="00DA157D"/>
    <w:rsid w:val="00DA15DC"/>
    <w:rsid w:val="00DA3737"/>
    <w:rsid w:val="00DA4631"/>
    <w:rsid w:val="00DA4B02"/>
    <w:rsid w:val="00DA5DF6"/>
    <w:rsid w:val="00DA5E49"/>
    <w:rsid w:val="00DA66F5"/>
    <w:rsid w:val="00DA73F7"/>
    <w:rsid w:val="00DB026F"/>
    <w:rsid w:val="00DB070F"/>
    <w:rsid w:val="00DB0DB1"/>
    <w:rsid w:val="00DB19E5"/>
    <w:rsid w:val="00DB624B"/>
    <w:rsid w:val="00DB762D"/>
    <w:rsid w:val="00DB7B91"/>
    <w:rsid w:val="00DB7DEB"/>
    <w:rsid w:val="00DC0C13"/>
    <w:rsid w:val="00DC1ED7"/>
    <w:rsid w:val="00DC3042"/>
    <w:rsid w:val="00DC41F6"/>
    <w:rsid w:val="00DC45AE"/>
    <w:rsid w:val="00DC6328"/>
    <w:rsid w:val="00DC6663"/>
    <w:rsid w:val="00DC733E"/>
    <w:rsid w:val="00DC7565"/>
    <w:rsid w:val="00DC777E"/>
    <w:rsid w:val="00DC7EEC"/>
    <w:rsid w:val="00DD3493"/>
    <w:rsid w:val="00DE06E1"/>
    <w:rsid w:val="00DE0E6E"/>
    <w:rsid w:val="00DE1700"/>
    <w:rsid w:val="00DE241B"/>
    <w:rsid w:val="00DE26CA"/>
    <w:rsid w:val="00DE37AB"/>
    <w:rsid w:val="00DE4906"/>
    <w:rsid w:val="00DF1C5E"/>
    <w:rsid w:val="00DF1E6A"/>
    <w:rsid w:val="00DF2828"/>
    <w:rsid w:val="00DF2EA1"/>
    <w:rsid w:val="00DF3D7F"/>
    <w:rsid w:val="00DF4816"/>
    <w:rsid w:val="00DF656C"/>
    <w:rsid w:val="00DF6D48"/>
    <w:rsid w:val="00DF7233"/>
    <w:rsid w:val="00DF78CF"/>
    <w:rsid w:val="00E01345"/>
    <w:rsid w:val="00E0371E"/>
    <w:rsid w:val="00E05885"/>
    <w:rsid w:val="00E05A23"/>
    <w:rsid w:val="00E0677F"/>
    <w:rsid w:val="00E06CC4"/>
    <w:rsid w:val="00E071AF"/>
    <w:rsid w:val="00E1073B"/>
    <w:rsid w:val="00E10CA8"/>
    <w:rsid w:val="00E10E03"/>
    <w:rsid w:val="00E11987"/>
    <w:rsid w:val="00E124F8"/>
    <w:rsid w:val="00E1288E"/>
    <w:rsid w:val="00E13098"/>
    <w:rsid w:val="00E134FD"/>
    <w:rsid w:val="00E1357B"/>
    <w:rsid w:val="00E13700"/>
    <w:rsid w:val="00E13FF0"/>
    <w:rsid w:val="00E14FA3"/>
    <w:rsid w:val="00E15720"/>
    <w:rsid w:val="00E1596F"/>
    <w:rsid w:val="00E15F7B"/>
    <w:rsid w:val="00E20AC7"/>
    <w:rsid w:val="00E2345B"/>
    <w:rsid w:val="00E2389C"/>
    <w:rsid w:val="00E23A42"/>
    <w:rsid w:val="00E247BF"/>
    <w:rsid w:val="00E2690B"/>
    <w:rsid w:val="00E27913"/>
    <w:rsid w:val="00E30BDA"/>
    <w:rsid w:val="00E32366"/>
    <w:rsid w:val="00E35A58"/>
    <w:rsid w:val="00E35F28"/>
    <w:rsid w:val="00E36733"/>
    <w:rsid w:val="00E36E74"/>
    <w:rsid w:val="00E36FBA"/>
    <w:rsid w:val="00E373EF"/>
    <w:rsid w:val="00E414F7"/>
    <w:rsid w:val="00E4170E"/>
    <w:rsid w:val="00E41DEC"/>
    <w:rsid w:val="00E455C4"/>
    <w:rsid w:val="00E468D7"/>
    <w:rsid w:val="00E505D8"/>
    <w:rsid w:val="00E50810"/>
    <w:rsid w:val="00E50DEE"/>
    <w:rsid w:val="00E514F5"/>
    <w:rsid w:val="00E5232F"/>
    <w:rsid w:val="00E52991"/>
    <w:rsid w:val="00E529CD"/>
    <w:rsid w:val="00E53A68"/>
    <w:rsid w:val="00E53C30"/>
    <w:rsid w:val="00E53E71"/>
    <w:rsid w:val="00E5478E"/>
    <w:rsid w:val="00E55706"/>
    <w:rsid w:val="00E564F3"/>
    <w:rsid w:val="00E56957"/>
    <w:rsid w:val="00E56DD7"/>
    <w:rsid w:val="00E57103"/>
    <w:rsid w:val="00E576CC"/>
    <w:rsid w:val="00E6125A"/>
    <w:rsid w:val="00E622B1"/>
    <w:rsid w:val="00E625D1"/>
    <w:rsid w:val="00E632AB"/>
    <w:rsid w:val="00E63607"/>
    <w:rsid w:val="00E651A4"/>
    <w:rsid w:val="00E65913"/>
    <w:rsid w:val="00E66F04"/>
    <w:rsid w:val="00E671DC"/>
    <w:rsid w:val="00E67C98"/>
    <w:rsid w:val="00E70156"/>
    <w:rsid w:val="00E707A7"/>
    <w:rsid w:val="00E70CD1"/>
    <w:rsid w:val="00E723C7"/>
    <w:rsid w:val="00E73A66"/>
    <w:rsid w:val="00E762FD"/>
    <w:rsid w:val="00E76D7A"/>
    <w:rsid w:val="00E80340"/>
    <w:rsid w:val="00E80D21"/>
    <w:rsid w:val="00E85528"/>
    <w:rsid w:val="00E85B19"/>
    <w:rsid w:val="00E86F71"/>
    <w:rsid w:val="00E87137"/>
    <w:rsid w:val="00E878E7"/>
    <w:rsid w:val="00E90CA2"/>
    <w:rsid w:val="00E92E76"/>
    <w:rsid w:val="00E932A4"/>
    <w:rsid w:val="00E9345B"/>
    <w:rsid w:val="00E93588"/>
    <w:rsid w:val="00E9372F"/>
    <w:rsid w:val="00E9382F"/>
    <w:rsid w:val="00E94284"/>
    <w:rsid w:val="00E95817"/>
    <w:rsid w:val="00E96691"/>
    <w:rsid w:val="00EA04FF"/>
    <w:rsid w:val="00EA0F24"/>
    <w:rsid w:val="00EA1343"/>
    <w:rsid w:val="00EA1DFC"/>
    <w:rsid w:val="00EA2581"/>
    <w:rsid w:val="00EA3C69"/>
    <w:rsid w:val="00EA3CE5"/>
    <w:rsid w:val="00EA4E4E"/>
    <w:rsid w:val="00EA62AA"/>
    <w:rsid w:val="00EA6DAC"/>
    <w:rsid w:val="00EA6F22"/>
    <w:rsid w:val="00EA7ED0"/>
    <w:rsid w:val="00EB1FD0"/>
    <w:rsid w:val="00EB2BEB"/>
    <w:rsid w:val="00EB2F0F"/>
    <w:rsid w:val="00EB3DED"/>
    <w:rsid w:val="00EB7B04"/>
    <w:rsid w:val="00EC06D4"/>
    <w:rsid w:val="00EC0A11"/>
    <w:rsid w:val="00EC1745"/>
    <w:rsid w:val="00EC1B56"/>
    <w:rsid w:val="00EC3F49"/>
    <w:rsid w:val="00EC5AEB"/>
    <w:rsid w:val="00EC5E86"/>
    <w:rsid w:val="00EC5F9B"/>
    <w:rsid w:val="00EC60A4"/>
    <w:rsid w:val="00EC6A15"/>
    <w:rsid w:val="00EC72FF"/>
    <w:rsid w:val="00EC7974"/>
    <w:rsid w:val="00EC7F2A"/>
    <w:rsid w:val="00ED0500"/>
    <w:rsid w:val="00ED095F"/>
    <w:rsid w:val="00ED120E"/>
    <w:rsid w:val="00ED2956"/>
    <w:rsid w:val="00ED2BAA"/>
    <w:rsid w:val="00ED6695"/>
    <w:rsid w:val="00ED6F7E"/>
    <w:rsid w:val="00ED7D08"/>
    <w:rsid w:val="00EE0B1B"/>
    <w:rsid w:val="00EE0F4E"/>
    <w:rsid w:val="00EE17E9"/>
    <w:rsid w:val="00EE2C24"/>
    <w:rsid w:val="00EE3583"/>
    <w:rsid w:val="00EE3618"/>
    <w:rsid w:val="00EE3E48"/>
    <w:rsid w:val="00EE4306"/>
    <w:rsid w:val="00EE4E01"/>
    <w:rsid w:val="00EE6411"/>
    <w:rsid w:val="00EE656F"/>
    <w:rsid w:val="00EF29A0"/>
    <w:rsid w:val="00EF4E8E"/>
    <w:rsid w:val="00EF5771"/>
    <w:rsid w:val="00EF57D3"/>
    <w:rsid w:val="00EF6532"/>
    <w:rsid w:val="00EF690E"/>
    <w:rsid w:val="00EF69D7"/>
    <w:rsid w:val="00EF7378"/>
    <w:rsid w:val="00EF78BF"/>
    <w:rsid w:val="00EF7D60"/>
    <w:rsid w:val="00EF7DB5"/>
    <w:rsid w:val="00F016F2"/>
    <w:rsid w:val="00F03ABC"/>
    <w:rsid w:val="00F0459F"/>
    <w:rsid w:val="00F068A5"/>
    <w:rsid w:val="00F06D1F"/>
    <w:rsid w:val="00F10039"/>
    <w:rsid w:val="00F10259"/>
    <w:rsid w:val="00F105C7"/>
    <w:rsid w:val="00F106B5"/>
    <w:rsid w:val="00F109B2"/>
    <w:rsid w:val="00F11572"/>
    <w:rsid w:val="00F124D8"/>
    <w:rsid w:val="00F15295"/>
    <w:rsid w:val="00F1676F"/>
    <w:rsid w:val="00F16963"/>
    <w:rsid w:val="00F16C11"/>
    <w:rsid w:val="00F17BB2"/>
    <w:rsid w:val="00F21098"/>
    <w:rsid w:val="00F226AB"/>
    <w:rsid w:val="00F22D04"/>
    <w:rsid w:val="00F22DAE"/>
    <w:rsid w:val="00F22EB4"/>
    <w:rsid w:val="00F230AE"/>
    <w:rsid w:val="00F23252"/>
    <w:rsid w:val="00F26327"/>
    <w:rsid w:val="00F26BE7"/>
    <w:rsid w:val="00F26EFE"/>
    <w:rsid w:val="00F277DC"/>
    <w:rsid w:val="00F30E5D"/>
    <w:rsid w:val="00F3122A"/>
    <w:rsid w:val="00F32278"/>
    <w:rsid w:val="00F32573"/>
    <w:rsid w:val="00F34817"/>
    <w:rsid w:val="00F35F07"/>
    <w:rsid w:val="00F3607E"/>
    <w:rsid w:val="00F373B9"/>
    <w:rsid w:val="00F41134"/>
    <w:rsid w:val="00F42746"/>
    <w:rsid w:val="00F43462"/>
    <w:rsid w:val="00F4354E"/>
    <w:rsid w:val="00F43E71"/>
    <w:rsid w:val="00F44F3F"/>
    <w:rsid w:val="00F45597"/>
    <w:rsid w:val="00F45B6C"/>
    <w:rsid w:val="00F45CB8"/>
    <w:rsid w:val="00F52342"/>
    <w:rsid w:val="00F5241A"/>
    <w:rsid w:val="00F55E82"/>
    <w:rsid w:val="00F568B8"/>
    <w:rsid w:val="00F56934"/>
    <w:rsid w:val="00F5771D"/>
    <w:rsid w:val="00F6000F"/>
    <w:rsid w:val="00F60429"/>
    <w:rsid w:val="00F61035"/>
    <w:rsid w:val="00F61117"/>
    <w:rsid w:val="00F66497"/>
    <w:rsid w:val="00F666BA"/>
    <w:rsid w:val="00F67D6F"/>
    <w:rsid w:val="00F70B41"/>
    <w:rsid w:val="00F7196F"/>
    <w:rsid w:val="00F73689"/>
    <w:rsid w:val="00F736AE"/>
    <w:rsid w:val="00F73715"/>
    <w:rsid w:val="00F73D95"/>
    <w:rsid w:val="00F74366"/>
    <w:rsid w:val="00F74B02"/>
    <w:rsid w:val="00F75678"/>
    <w:rsid w:val="00F756D5"/>
    <w:rsid w:val="00F76438"/>
    <w:rsid w:val="00F77034"/>
    <w:rsid w:val="00F77673"/>
    <w:rsid w:val="00F80A2A"/>
    <w:rsid w:val="00F80B58"/>
    <w:rsid w:val="00F81959"/>
    <w:rsid w:val="00F83734"/>
    <w:rsid w:val="00F84263"/>
    <w:rsid w:val="00F85326"/>
    <w:rsid w:val="00F922C4"/>
    <w:rsid w:val="00F94DB1"/>
    <w:rsid w:val="00F9766B"/>
    <w:rsid w:val="00F97CCE"/>
    <w:rsid w:val="00FA0592"/>
    <w:rsid w:val="00FA22D2"/>
    <w:rsid w:val="00FA2FC1"/>
    <w:rsid w:val="00FA32E8"/>
    <w:rsid w:val="00FA3FA2"/>
    <w:rsid w:val="00FA4842"/>
    <w:rsid w:val="00FA4E3B"/>
    <w:rsid w:val="00FA69E5"/>
    <w:rsid w:val="00FA6A74"/>
    <w:rsid w:val="00FA6B21"/>
    <w:rsid w:val="00FB0460"/>
    <w:rsid w:val="00FB2163"/>
    <w:rsid w:val="00FB2764"/>
    <w:rsid w:val="00FB2FB8"/>
    <w:rsid w:val="00FB3049"/>
    <w:rsid w:val="00FB4E39"/>
    <w:rsid w:val="00FB51D9"/>
    <w:rsid w:val="00FB601F"/>
    <w:rsid w:val="00FB6235"/>
    <w:rsid w:val="00FB633A"/>
    <w:rsid w:val="00FB641B"/>
    <w:rsid w:val="00FC052A"/>
    <w:rsid w:val="00FC06BD"/>
    <w:rsid w:val="00FC082B"/>
    <w:rsid w:val="00FC1425"/>
    <w:rsid w:val="00FC1BC2"/>
    <w:rsid w:val="00FC228F"/>
    <w:rsid w:val="00FC2BFD"/>
    <w:rsid w:val="00FC2D3C"/>
    <w:rsid w:val="00FC46B2"/>
    <w:rsid w:val="00FC508E"/>
    <w:rsid w:val="00FC58AE"/>
    <w:rsid w:val="00FC64FC"/>
    <w:rsid w:val="00FC6645"/>
    <w:rsid w:val="00FC6D44"/>
    <w:rsid w:val="00FC7D8F"/>
    <w:rsid w:val="00FD0FC1"/>
    <w:rsid w:val="00FD3458"/>
    <w:rsid w:val="00FD534F"/>
    <w:rsid w:val="00FD57BC"/>
    <w:rsid w:val="00FD5D1B"/>
    <w:rsid w:val="00FD6DF6"/>
    <w:rsid w:val="00FD77B3"/>
    <w:rsid w:val="00FD7CC0"/>
    <w:rsid w:val="00FE04FF"/>
    <w:rsid w:val="00FE0CF0"/>
    <w:rsid w:val="00FE3B60"/>
    <w:rsid w:val="00FE4A8D"/>
    <w:rsid w:val="00FE5258"/>
    <w:rsid w:val="00FE606B"/>
    <w:rsid w:val="00FE6825"/>
    <w:rsid w:val="00FE69D2"/>
    <w:rsid w:val="00FF1670"/>
    <w:rsid w:val="00FF1752"/>
    <w:rsid w:val="00FF233C"/>
    <w:rsid w:val="00FF2BB6"/>
    <w:rsid w:val="00FF2E00"/>
    <w:rsid w:val="00FF3159"/>
    <w:rsid w:val="00FF4147"/>
    <w:rsid w:val="00FF5240"/>
    <w:rsid w:val="00FF5274"/>
    <w:rsid w:val="00FF5740"/>
    <w:rsid w:val="00FF597F"/>
    <w:rsid w:val="00FF59D7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1BA314"/>
  <w15:docId w15:val="{582CE324-771C-45CD-BD70-C638EB7E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07C2"/>
    <w:pPr>
      <w:spacing w:before="120" w:line="360" w:lineRule="auto"/>
      <w:ind w:firstLine="1134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rsid w:val="00651761"/>
    <w:pPr>
      <w:keepNext/>
      <w:numPr>
        <w:numId w:val="1"/>
      </w:numPr>
      <w:spacing w:before="0" w:after="480" w:line="240" w:lineRule="auto"/>
      <w:ind w:left="431" w:hanging="431"/>
      <w:outlineLvl w:val="0"/>
    </w:pPr>
    <w:rPr>
      <w:rFonts w:cs="Arial"/>
      <w:b/>
      <w:caps/>
    </w:rPr>
  </w:style>
  <w:style w:type="paragraph" w:styleId="Ttulo2">
    <w:name w:val="heading 2"/>
    <w:basedOn w:val="Normal"/>
    <w:next w:val="Normal"/>
    <w:qFormat/>
    <w:rsid w:val="008C51A5"/>
    <w:pPr>
      <w:keepNext/>
      <w:numPr>
        <w:ilvl w:val="1"/>
        <w:numId w:val="1"/>
      </w:numPr>
      <w:suppressAutoHyphens/>
      <w:spacing w:before="480" w:after="480" w:line="240" w:lineRule="auto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rsid w:val="008C51A5"/>
    <w:pPr>
      <w:keepNext/>
      <w:numPr>
        <w:ilvl w:val="2"/>
        <w:numId w:val="1"/>
      </w:numPr>
      <w:suppressAutoHyphens/>
      <w:spacing w:before="480" w:after="480" w:line="240" w:lineRule="auto"/>
      <w:outlineLvl w:val="2"/>
    </w:pPr>
    <w:rPr>
      <w:rFonts w:cs="Arial"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C51A5"/>
    <w:pPr>
      <w:keepNext/>
      <w:numPr>
        <w:ilvl w:val="3"/>
        <w:numId w:val="1"/>
      </w:numPr>
      <w:spacing w:before="480" w:after="480" w:line="240" w:lineRule="auto"/>
      <w:ind w:left="862" w:hanging="862"/>
      <w:outlineLvl w:val="3"/>
    </w:pPr>
    <w:rPr>
      <w:bCs/>
      <w:i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1357B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Ttulo1"/>
    <w:next w:val="Normal"/>
    <w:link w:val="Ttulo7Char"/>
    <w:uiPriority w:val="9"/>
    <w:unhideWhenUsed/>
    <w:qFormat/>
    <w:rsid w:val="00C407C2"/>
    <w:pPr>
      <w:numPr>
        <w:numId w:val="0"/>
      </w:numPr>
      <w:jc w:val="center"/>
      <w:outlineLvl w:val="6"/>
    </w:pPr>
  </w:style>
  <w:style w:type="paragraph" w:styleId="Ttulo8">
    <w:name w:val="heading 8"/>
    <w:basedOn w:val="Ttulo1"/>
    <w:next w:val="Normal"/>
    <w:link w:val="Ttulo8Char"/>
    <w:uiPriority w:val="9"/>
    <w:unhideWhenUsed/>
    <w:qFormat/>
    <w:rsid w:val="00C407C2"/>
    <w:pPr>
      <w:numPr>
        <w:numId w:val="0"/>
      </w:numPr>
      <w:jc w:val="center"/>
      <w:outlineLvl w:val="7"/>
    </w:pPr>
  </w:style>
  <w:style w:type="paragraph" w:styleId="Ttulo9">
    <w:name w:val="heading 9"/>
    <w:basedOn w:val="Ttulo3"/>
    <w:next w:val="Normal"/>
    <w:qFormat/>
    <w:rsid w:val="00C407C2"/>
    <w:pPr>
      <w:numPr>
        <w:ilvl w:val="0"/>
        <w:numId w:val="0"/>
      </w:numPr>
      <w:ind w:left="720" w:hanging="720"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uppressAutoHyphens/>
    </w:pPr>
    <w:rPr>
      <w:rFonts w:ascii="Book Antiqua" w:hAnsi="Book Antiqua"/>
      <w:sz w:val="20"/>
      <w:szCs w:val="20"/>
    </w:rPr>
  </w:style>
  <w:style w:type="character" w:customStyle="1" w:styleId="strongtext">
    <w:name w:val="strong_text"/>
    <w:basedOn w:val="Fontepargpadro"/>
  </w:style>
  <w:style w:type="character" w:styleId="nfase">
    <w:name w:val="Emphasis"/>
    <w:uiPriority w:val="20"/>
    <w:qFormat/>
    <w:rPr>
      <w:i/>
      <w:iCs/>
    </w:rPr>
  </w:style>
  <w:style w:type="paragraph" w:styleId="Recuodecorpodetexto">
    <w:name w:val="Body Text Indent"/>
    <w:basedOn w:val="Normal"/>
    <w:link w:val="RecuodecorpodetextoChar"/>
    <w:pPr>
      <w:suppressAutoHyphens/>
      <w:ind w:firstLine="1680"/>
    </w:pPr>
    <w:rPr>
      <w:rFonts w:cs="Arial"/>
      <w:szCs w:val="20"/>
    </w:rPr>
  </w:style>
  <w:style w:type="paragraph" w:styleId="Recuodecorpodetexto2">
    <w:name w:val="Body Text Indent 2"/>
    <w:basedOn w:val="Normal"/>
    <w:pPr>
      <w:suppressAutoHyphens/>
      <w:spacing w:after="120" w:line="480" w:lineRule="auto"/>
      <w:ind w:left="283"/>
    </w:pPr>
    <w:rPr>
      <w:sz w:val="20"/>
      <w:szCs w:val="20"/>
    </w:rPr>
  </w:style>
  <w:style w:type="paragraph" w:customStyle="1" w:styleId="WW-Recuodecorpodetexto2">
    <w:name w:val="WW-Recuo de corpo de texto 2"/>
    <w:basedOn w:val="Normal"/>
    <w:pPr>
      <w:suppressAutoHyphens/>
      <w:ind w:left="3686" w:firstLine="1"/>
    </w:pPr>
    <w:rPr>
      <w:rFonts w:ascii="Book Antiqua" w:hAnsi="Book Antiqua"/>
      <w:sz w:val="20"/>
      <w:szCs w:val="20"/>
    </w:rPr>
  </w:style>
  <w:style w:type="paragraph" w:styleId="Recuodecorpodetexto3">
    <w:name w:val="Body Text Indent 3"/>
    <w:basedOn w:val="Normal"/>
    <w:pPr>
      <w:ind w:left="2280"/>
    </w:pPr>
    <w:rPr>
      <w:rFonts w:cs="Arial"/>
      <w:sz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Verdana" w:hAnsi="Verdana"/>
      <w:color w:val="000000"/>
      <w:sz w:val="24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WW-NormalWeb">
    <w:name w:val="WW-Normal (Web)"/>
    <w:basedOn w:val="Normal"/>
    <w:pPr>
      <w:suppressAutoHyphens/>
      <w:spacing w:before="100" w:after="100"/>
    </w:pPr>
    <w:rPr>
      <w:rFonts w:ascii="Verdana" w:hAnsi="Verdana"/>
      <w:color w:val="000080"/>
      <w:sz w:val="18"/>
      <w:szCs w:val="20"/>
    </w:rPr>
  </w:style>
  <w:style w:type="paragraph" w:customStyle="1" w:styleId="EstiloCorpodetexto2ArialChar">
    <w:name w:val="Estilo Corpo de texto 2 + Arial Char"/>
    <w:basedOn w:val="Default"/>
    <w:next w:val="Default"/>
    <w:pPr>
      <w:spacing w:before="120" w:after="120"/>
    </w:pPr>
    <w:rPr>
      <w:rFonts w:ascii="Arial" w:hAnsi="Arial"/>
      <w:color w:val="auto"/>
      <w:sz w:val="20"/>
    </w:rPr>
  </w:style>
  <w:style w:type="paragraph" w:styleId="Corpodetexto2">
    <w:name w:val="Body Text 2"/>
    <w:basedOn w:val="Default"/>
    <w:next w:val="Default"/>
    <w:pPr>
      <w:spacing w:before="120" w:after="120"/>
    </w:pPr>
    <w:rPr>
      <w:rFonts w:ascii="Arial" w:hAnsi="Arial"/>
      <w:color w:val="auto"/>
      <w:sz w:val="20"/>
    </w:rPr>
  </w:style>
  <w:style w:type="paragraph" w:customStyle="1" w:styleId="citaodireta">
    <w:name w:val="citação direta"/>
    <w:basedOn w:val="Default"/>
    <w:next w:val="Default"/>
    <w:pPr>
      <w:spacing w:before="120" w:after="120"/>
    </w:pPr>
    <w:rPr>
      <w:rFonts w:ascii="Arial" w:hAnsi="Arial"/>
      <w:color w:val="auto"/>
      <w:sz w:val="20"/>
    </w:r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Times New Roman" w:hAnsi="Times New Roman"/>
    </w:rPr>
  </w:style>
  <w:style w:type="paragraph" w:styleId="Textoembloco">
    <w:name w:val="Block Text"/>
    <w:basedOn w:val="Normal"/>
    <w:pPr>
      <w:spacing w:line="480" w:lineRule="auto"/>
      <w:ind w:left="2482" w:right="357"/>
    </w:pPr>
    <w:rPr>
      <w:rFonts w:ascii="Times New Roman" w:hAnsi="Times New Roman"/>
      <w:b/>
      <w:bCs/>
      <w:iCs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Estilo">
    <w:name w:val="Estilo"/>
    <w:rsid w:val="00877CF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western">
    <w:name w:val="western"/>
    <w:basedOn w:val="Normal"/>
    <w:rsid w:val="00BB2747"/>
    <w:pPr>
      <w:spacing w:before="100" w:beforeAutospacing="1" w:after="119"/>
    </w:pPr>
    <w:rPr>
      <w:rFonts w:ascii="Times New Roman" w:hAnsi="Times New Roman"/>
    </w:rPr>
  </w:style>
  <w:style w:type="character" w:customStyle="1" w:styleId="postbody1">
    <w:name w:val="postbody1"/>
    <w:rsid w:val="008B30BE"/>
    <w:rPr>
      <w:sz w:val="21"/>
      <w:szCs w:val="21"/>
    </w:rPr>
  </w:style>
  <w:style w:type="character" w:styleId="HiperlinkVisitado">
    <w:name w:val="FollowedHyperlink"/>
    <w:rsid w:val="00D26186"/>
    <w:rPr>
      <w:color w:val="800080"/>
      <w:u w:val="single"/>
    </w:rPr>
  </w:style>
  <w:style w:type="table" w:styleId="Tabelacomgrade">
    <w:name w:val="Table Grid"/>
    <w:basedOn w:val="Tabelanormal"/>
    <w:uiPriority w:val="59"/>
    <w:rsid w:val="009B5C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">
    <w:name w:val="texto"/>
    <w:basedOn w:val="Fontepargpadro"/>
    <w:rsid w:val="00847C35"/>
  </w:style>
  <w:style w:type="paragraph" w:customStyle="1" w:styleId="Recuodecorpodetexto31">
    <w:name w:val="Recuo de corpo de texto 31"/>
    <w:basedOn w:val="Normal"/>
    <w:rsid w:val="00F55E82"/>
    <w:pPr>
      <w:suppressAutoHyphens/>
      <w:ind w:left="2280"/>
    </w:pPr>
    <w:rPr>
      <w:rFonts w:cs="Arial"/>
      <w:sz w:val="20"/>
      <w:lang w:eastAsia="ar-SA"/>
    </w:rPr>
  </w:style>
  <w:style w:type="paragraph" w:customStyle="1" w:styleId="style1">
    <w:name w:val="style1"/>
    <w:basedOn w:val="Normal"/>
    <w:rsid w:val="00B91172"/>
    <w:pPr>
      <w:spacing w:before="100" w:beforeAutospacing="1" w:after="100" w:afterAutospacing="1"/>
    </w:pPr>
    <w:rPr>
      <w:rFonts w:ascii="Times New Roman" w:hAnsi="Times New Roman"/>
      <w:color w:val="000000"/>
    </w:rPr>
  </w:style>
  <w:style w:type="character" w:customStyle="1" w:styleId="textomateria">
    <w:name w:val="textomateria"/>
    <w:basedOn w:val="Fontepargpadro"/>
    <w:rsid w:val="00F9766B"/>
  </w:style>
  <w:style w:type="paragraph" w:styleId="Textodenotaderodap">
    <w:name w:val="footnote text"/>
    <w:basedOn w:val="Normal"/>
    <w:semiHidden/>
    <w:rsid w:val="00B310DE"/>
    <w:rPr>
      <w:sz w:val="20"/>
      <w:szCs w:val="20"/>
    </w:rPr>
  </w:style>
  <w:style w:type="character" w:styleId="Refdenotaderodap">
    <w:name w:val="footnote reference"/>
    <w:semiHidden/>
    <w:rsid w:val="00B310DE"/>
    <w:rPr>
      <w:vertAlign w:val="superscript"/>
    </w:rPr>
  </w:style>
  <w:style w:type="paragraph" w:styleId="Textodebalo">
    <w:name w:val="Balloon Text"/>
    <w:basedOn w:val="Normal"/>
    <w:link w:val="TextodebaloChar"/>
    <w:rsid w:val="00EC5AE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EC5AEB"/>
    <w:rPr>
      <w:rFonts w:ascii="Tahoma" w:hAnsi="Tahoma" w:cs="Tahoma"/>
      <w:sz w:val="16"/>
      <w:szCs w:val="16"/>
    </w:rPr>
  </w:style>
  <w:style w:type="character" w:styleId="Refdecomentrio">
    <w:name w:val="annotation reference"/>
    <w:rsid w:val="00C40A5A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C40A5A"/>
    <w:rPr>
      <w:sz w:val="20"/>
      <w:szCs w:val="20"/>
    </w:rPr>
  </w:style>
  <w:style w:type="character" w:customStyle="1" w:styleId="TextodecomentrioChar">
    <w:name w:val="Texto de comentário Char"/>
    <w:link w:val="Textodecomentrio"/>
    <w:rsid w:val="00C40A5A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C40A5A"/>
    <w:rPr>
      <w:b/>
      <w:bCs/>
    </w:rPr>
  </w:style>
  <w:style w:type="character" w:customStyle="1" w:styleId="AssuntodocomentrioChar">
    <w:name w:val="Assunto do comentário Char"/>
    <w:link w:val="Assuntodocomentrio"/>
    <w:rsid w:val="00C40A5A"/>
    <w:rPr>
      <w:rFonts w:ascii="Arial" w:hAnsi="Arial"/>
      <w:b/>
      <w:bCs/>
    </w:rPr>
  </w:style>
  <w:style w:type="paragraph" w:customStyle="1" w:styleId="Textbody">
    <w:name w:val="Text body"/>
    <w:basedOn w:val="Normal"/>
    <w:rsid w:val="00B47425"/>
    <w:pPr>
      <w:widowControl w:val="0"/>
      <w:suppressAutoHyphens/>
      <w:autoSpaceDN w:val="0"/>
      <w:spacing w:after="120"/>
      <w:textAlignment w:val="baseline"/>
    </w:pPr>
    <w:rPr>
      <w:rFonts w:ascii="Times New Roman" w:eastAsia="Arial Unicode MS" w:hAnsi="Times New Roman" w:cs="Tahoma"/>
      <w:kern w:val="3"/>
    </w:rPr>
  </w:style>
  <w:style w:type="paragraph" w:customStyle="1" w:styleId="capa105negrito">
    <w:name w:val="capa 10.5 negrito"/>
    <w:autoRedefine/>
    <w:qFormat/>
    <w:rsid w:val="00D14462"/>
    <w:pPr>
      <w:jc w:val="center"/>
    </w:pPr>
    <w:rPr>
      <w:rFonts w:ascii="Arial" w:hAnsi="Arial" w:cs="Arial"/>
      <w:b/>
      <w:sz w:val="24"/>
      <w:szCs w:val="24"/>
    </w:rPr>
  </w:style>
  <w:style w:type="paragraph" w:customStyle="1" w:styleId="capa12negrito">
    <w:name w:val="capa 12 negrito"/>
    <w:basedOn w:val="capa105negrito"/>
    <w:autoRedefine/>
    <w:qFormat/>
    <w:rsid w:val="000A18AE"/>
    <w:rPr>
      <w:caps/>
    </w:rPr>
  </w:style>
  <w:style w:type="paragraph" w:customStyle="1" w:styleId="C105SIMPLES">
    <w:name w:val="C 10.5 SIMPLES"/>
    <w:basedOn w:val="capa105negrito"/>
    <w:qFormat/>
    <w:rsid w:val="00754A52"/>
    <w:pPr>
      <w:ind w:left="4395"/>
      <w:jc w:val="left"/>
    </w:pPr>
    <w:rPr>
      <w:b w:val="0"/>
    </w:rPr>
  </w:style>
  <w:style w:type="character" w:customStyle="1" w:styleId="Ttulo4Char">
    <w:name w:val="Título 4 Char"/>
    <w:link w:val="Ttulo4"/>
    <w:uiPriority w:val="9"/>
    <w:rsid w:val="008C51A5"/>
    <w:rPr>
      <w:rFonts w:ascii="Arial" w:hAnsi="Arial"/>
      <w:bCs/>
      <w:i/>
      <w:sz w:val="24"/>
      <w:szCs w:val="28"/>
    </w:rPr>
  </w:style>
  <w:style w:type="character" w:customStyle="1" w:styleId="Ttulo5Char">
    <w:name w:val="Título 5 Char"/>
    <w:link w:val="Ttulo5"/>
    <w:uiPriority w:val="9"/>
    <w:rsid w:val="00E1357B"/>
    <w:rPr>
      <w:rFonts w:ascii="Calibri" w:hAnsi="Calibri"/>
      <w:b/>
      <w:bCs/>
      <w:i/>
      <w:iCs/>
      <w:sz w:val="26"/>
      <w:szCs w:val="26"/>
    </w:rPr>
  </w:style>
  <w:style w:type="character" w:customStyle="1" w:styleId="Ttulo7Char">
    <w:name w:val="Título 7 Char"/>
    <w:link w:val="Ttulo7"/>
    <w:uiPriority w:val="9"/>
    <w:rsid w:val="00C407C2"/>
    <w:rPr>
      <w:rFonts w:ascii="Arial" w:hAnsi="Arial" w:cs="Arial"/>
      <w:b/>
      <w:caps/>
      <w:sz w:val="24"/>
      <w:szCs w:val="24"/>
    </w:rPr>
  </w:style>
  <w:style w:type="character" w:customStyle="1" w:styleId="Ttulo8Char">
    <w:name w:val="Título 8 Char"/>
    <w:link w:val="Ttulo8"/>
    <w:uiPriority w:val="9"/>
    <w:rsid w:val="00C407C2"/>
    <w:rPr>
      <w:rFonts w:ascii="Arial" w:hAnsi="Arial" w:cs="Arial"/>
      <w:b/>
      <w:caps/>
      <w:sz w:val="24"/>
      <w:szCs w:val="24"/>
    </w:rPr>
  </w:style>
  <w:style w:type="paragraph" w:styleId="PargrafodaLista">
    <w:name w:val="List Paragraph"/>
    <w:basedOn w:val="Normal"/>
    <w:uiPriority w:val="34"/>
    <w:qFormat/>
    <w:rsid w:val="0052626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8D6390"/>
    <w:pPr>
      <w:tabs>
        <w:tab w:val="right" w:leader="dot" w:pos="9062"/>
      </w:tabs>
      <w:spacing w:line="240" w:lineRule="auto"/>
      <w:ind w:left="1021" w:hanging="1021"/>
    </w:pPr>
    <w:rPr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8B514A"/>
    <w:pPr>
      <w:spacing w:before="0" w:line="240" w:lineRule="auto"/>
      <w:ind w:left="1021" w:hanging="1021"/>
    </w:pPr>
    <w:rPr>
      <w:b/>
    </w:rPr>
  </w:style>
  <w:style w:type="paragraph" w:styleId="Sumrio3">
    <w:name w:val="toc 3"/>
    <w:basedOn w:val="Normal"/>
    <w:next w:val="Normal"/>
    <w:autoRedefine/>
    <w:uiPriority w:val="39"/>
    <w:unhideWhenUsed/>
    <w:rsid w:val="008B514A"/>
    <w:pPr>
      <w:spacing w:before="0" w:line="240" w:lineRule="auto"/>
      <w:ind w:left="1021" w:hanging="1021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C1B56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 w:cs="Times New Roman"/>
      <w:bCs/>
      <w:color w:val="365F91"/>
      <w:szCs w:val="28"/>
    </w:rPr>
  </w:style>
  <w:style w:type="character" w:customStyle="1" w:styleId="CabealhoChar">
    <w:name w:val="Cabeçalho Char"/>
    <w:link w:val="Cabealho"/>
    <w:uiPriority w:val="99"/>
    <w:rsid w:val="00EC1B56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EC1B56"/>
    <w:rPr>
      <w:rFonts w:ascii="Arial" w:hAnsi="Arial"/>
      <w:sz w:val="24"/>
      <w:szCs w:val="24"/>
    </w:rPr>
  </w:style>
  <w:style w:type="paragraph" w:customStyle="1" w:styleId="capa14negrito">
    <w:name w:val="capa 14 negrito"/>
    <w:basedOn w:val="capa12negrito"/>
    <w:qFormat/>
    <w:rsid w:val="00327AF1"/>
    <w:rPr>
      <w:color w:val="000000"/>
      <w:sz w:val="28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D31B6"/>
    <w:pPr>
      <w:spacing w:after="240" w:line="240" w:lineRule="auto"/>
      <w:ind w:firstLine="0"/>
      <w:jc w:val="center"/>
    </w:pPr>
    <w:rPr>
      <w:b/>
      <w:bCs/>
      <w:sz w:val="20"/>
      <w:szCs w:val="20"/>
    </w:rPr>
  </w:style>
  <w:style w:type="paragraph" w:customStyle="1" w:styleId="fichacatalogarfica">
    <w:name w:val="ficha catalogarfica"/>
    <w:basedOn w:val="Normal"/>
    <w:qFormat/>
    <w:rsid w:val="00861830"/>
    <w:pPr>
      <w:spacing w:before="0" w:line="240" w:lineRule="auto"/>
      <w:ind w:firstLine="113"/>
    </w:pPr>
    <w:rPr>
      <w:rFonts w:cs="Arial"/>
      <w:sz w:val="21"/>
    </w:rPr>
  </w:style>
  <w:style w:type="paragraph" w:styleId="SemEspaamento">
    <w:name w:val="No Spacing"/>
    <w:link w:val="SemEspaamentoChar"/>
    <w:uiPriority w:val="1"/>
    <w:qFormat/>
    <w:rsid w:val="00C377E7"/>
    <w:rPr>
      <w:rFonts w:ascii="Calibri" w:hAnsi="Calibri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C377E7"/>
    <w:rPr>
      <w:rFonts w:ascii="Calibri" w:hAnsi="Calibri"/>
      <w:sz w:val="22"/>
      <w:szCs w:val="22"/>
    </w:rPr>
  </w:style>
  <w:style w:type="paragraph" w:customStyle="1" w:styleId="Capa12justificado">
    <w:name w:val="Capa 12 justificado"/>
    <w:basedOn w:val="capa12negrito"/>
    <w:qFormat/>
    <w:rsid w:val="007C2F41"/>
    <w:pPr>
      <w:spacing w:line="360" w:lineRule="auto"/>
      <w:ind w:firstLine="1134"/>
      <w:jc w:val="both"/>
    </w:pPr>
    <w:rPr>
      <w:b w:val="0"/>
      <w:caps w:val="0"/>
    </w:rPr>
  </w:style>
  <w:style w:type="paragraph" w:customStyle="1" w:styleId="capa105">
    <w:name w:val="capa 10.5"/>
    <w:basedOn w:val="Capa12justificado"/>
    <w:qFormat/>
    <w:rsid w:val="007C2F41"/>
    <w:rPr>
      <w:sz w:val="21"/>
    </w:rPr>
  </w:style>
  <w:style w:type="paragraph" w:customStyle="1" w:styleId="resumo">
    <w:name w:val="resumo"/>
    <w:basedOn w:val="Normal"/>
    <w:qFormat/>
    <w:rsid w:val="0073107E"/>
    <w:pPr>
      <w:spacing w:before="480" w:after="480" w:line="240" w:lineRule="auto"/>
      <w:ind w:firstLine="0"/>
    </w:pPr>
  </w:style>
  <w:style w:type="paragraph" w:customStyle="1" w:styleId="sumario">
    <w:name w:val="sumario"/>
    <w:basedOn w:val="Sumrio2"/>
    <w:next w:val="Assuntodocomentrio"/>
    <w:qFormat/>
    <w:rsid w:val="00645D11"/>
    <w:pPr>
      <w:tabs>
        <w:tab w:val="left" w:pos="567"/>
        <w:tab w:val="left" w:pos="1760"/>
        <w:tab w:val="right" w:leader="dot" w:pos="9062"/>
      </w:tabs>
      <w:ind w:firstLine="0"/>
    </w:pPr>
    <w:rPr>
      <w:noProof/>
    </w:rPr>
  </w:style>
  <w:style w:type="paragraph" w:styleId="ndicedeilustraes">
    <w:name w:val="table of figures"/>
    <w:basedOn w:val="Normal"/>
    <w:next w:val="Normal"/>
    <w:uiPriority w:val="99"/>
    <w:unhideWhenUsed/>
    <w:rsid w:val="007A1D00"/>
    <w:pPr>
      <w:spacing w:line="240" w:lineRule="auto"/>
      <w:ind w:left="1361" w:right="454" w:hanging="1361"/>
    </w:pPr>
  </w:style>
  <w:style w:type="paragraph" w:customStyle="1" w:styleId="referencias">
    <w:name w:val="referencias"/>
    <w:basedOn w:val="Normal"/>
    <w:qFormat/>
    <w:rsid w:val="00922EF6"/>
    <w:pPr>
      <w:autoSpaceDE w:val="0"/>
      <w:autoSpaceDN w:val="0"/>
      <w:adjustRightInd w:val="0"/>
      <w:spacing w:before="0" w:line="240" w:lineRule="auto"/>
      <w:ind w:firstLine="0"/>
      <w:jc w:val="left"/>
    </w:pPr>
    <w:rPr>
      <w:rFonts w:cs="Arial"/>
    </w:rPr>
  </w:style>
  <w:style w:type="paragraph" w:customStyle="1" w:styleId="Capa12neg88">
    <w:name w:val="Capa 12 neg 88%"/>
    <w:basedOn w:val="capa12negrito"/>
    <w:qFormat/>
    <w:rsid w:val="00CD2DBE"/>
    <w:rPr>
      <w:w w:val="88"/>
    </w:rPr>
  </w:style>
  <w:style w:type="paragraph" w:customStyle="1" w:styleId="dedicatria">
    <w:name w:val="dedicatória"/>
    <w:basedOn w:val="Capa12justificado"/>
    <w:qFormat/>
    <w:rsid w:val="0071521D"/>
    <w:pPr>
      <w:spacing w:line="240" w:lineRule="auto"/>
      <w:ind w:firstLine="0"/>
      <w:jc w:val="right"/>
    </w:pPr>
  </w:style>
  <w:style w:type="paragraph" w:customStyle="1" w:styleId="textotabela">
    <w:name w:val="texto tabela"/>
    <w:basedOn w:val="Legenda"/>
    <w:qFormat/>
    <w:rsid w:val="009178EF"/>
    <w:pPr>
      <w:spacing w:before="0" w:after="0" w:line="36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050BA3"/>
    <w:pPr>
      <w:spacing w:after="120" w:line="240" w:lineRule="auto"/>
      <w:ind w:left="2268" w:firstLine="0"/>
    </w:pPr>
    <w:rPr>
      <w:iCs/>
      <w:color w:val="000000"/>
      <w:sz w:val="20"/>
    </w:rPr>
  </w:style>
  <w:style w:type="character" w:customStyle="1" w:styleId="CitaoChar">
    <w:name w:val="Citação Char"/>
    <w:link w:val="Citao"/>
    <w:uiPriority w:val="29"/>
    <w:rsid w:val="00050BA3"/>
    <w:rPr>
      <w:rFonts w:ascii="Arial" w:hAnsi="Arial"/>
      <w:iCs/>
      <w:color w:val="000000"/>
      <w:szCs w:val="24"/>
    </w:rPr>
  </w:style>
  <w:style w:type="paragraph" w:customStyle="1" w:styleId="Capa12centralizado">
    <w:name w:val="Capa 12 centralizado"/>
    <w:basedOn w:val="Capa12justificado"/>
    <w:qFormat/>
    <w:rsid w:val="00327AF1"/>
    <w:pPr>
      <w:jc w:val="center"/>
    </w:pPr>
  </w:style>
  <w:style w:type="paragraph" w:styleId="Sumrio4">
    <w:name w:val="toc 4"/>
    <w:basedOn w:val="Normal"/>
    <w:next w:val="Normal"/>
    <w:autoRedefine/>
    <w:uiPriority w:val="39"/>
    <w:unhideWhenUsed/>
    <w:rsid w:val="00674308"/>
    <w:pPr>
      <w:spacing w:before="0" w:line="240" w:lineRule="auto"/>
      <w:ind w:left="1021" w:hanging="1021"/>
    </w:pPr>
    <w:rPr>
      <w:i/>
    </w:rPr>
  </w:style>
  <w:style w:type="paragraph" w:styleId="Sumrio5">
    <w:name w:val="toc 5"/>
    <w:basedOn w:val="Normal"/>
    <w:next w:val="Normal"/>
    <w:autoRedefine/>
    <w:uiPriority w:val="39"/>
    <w:unhideWhenUsed/>
    <w:rsid w:val="0012025A"/>
    <w:pPr>
      <w:spacing w:before="0"/>
      <w:ind w:left="1021" w:hanging="1021"/>
    </w:pPr>
    <w:rPr>
      <w:i/>
    </w:rPr>
  </w:style>
  <w:style w:type="paragraph" w:customStyle="1" w:styleId="EstiloLegendaFonte">
    <w:name w:val="Estilo Legenda Fonte"/>
    <w:basedOn w:val="Legenda"/>
    <w:rsid w:val="008C51A5"/>
    <w:rPr>
      <w:b w:val="0"/>
      <w:bCs w:val="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8B514A"/>
    <w:pPr>
      <w:spacing w:after="100"/>
      <w:ind w:left="1200"/>
    </w:pPr>
  </w:style>
  <w:style w:type="paragraph" w:customStyle="1" w:styleId="Fontefiguras">
    <w:name w:val="Fonte (figuras"/>
    <w:aliases w:val="tabelas,quadros)"/>
    <w:basedOn w:val="Legenda"/>
    <w:next w:val="Normal"/>
    <w:qFormat/>
    <w:rsid w:val="006406DD"/>
    <w:pPr>
      <w:ind w:left="3261"/>
      <w:jc w:val="left"/>
    </w:pPr>
    <w:rPr>
      <w:b w:val="0"/>
    </w:rPr>
  </w:style>
  <w:style w:type="paragraph" w:styleId="Sumrio8">
    <w:name w:val="toc 8"/>
    <w:basedOn w:val="Sumrio7"/>
    <w:next w:val="Normal"/>
    <w:autoRedefine/>
    <w:uiPriority w:val="39"/>
    <w:unhideWhenUsed/>
    <w:rsid w:val="004D747D"/>
  </w:style>
  <w:style w:type="paragraph" w:styleId="Sumrio7">
    <w:name w:val="toc 7"/>
    <w:basedOn w:val="Normal"/>
    <w:next w:val="Normal"/>
    <w:autoRedefine/>
    <w:uiPriority w:val="39"/>
    <w:unhideWhenUsed/>
    <w:rsid w:val="00744D7C"/>
    <w:pPr>
      <w:spacing w:line="240" w:lineRule="auto"/>
      <w:ind w:left="2042" w:hanging="1021"/>
    </w:pPr>
    <w:rPr>
      <w:b/>
    </w:rPr>
  </w:style>
  <w:style w:type="paragraph" w:styleId="Sumrio9">
    <w:name w:val="toc 9"/>
    <w:basedOn w:val="Sumrio7"/>
    <w:next w:val="Normal"/>
    <w:autoRedefine/>
    <w:uiPriority w:val="39"/>
    <w:unhideWhenUsed/>
    <w:rsid w:val="004D747D"/>
    <w:rPr>
      <w:b w:val="0"/>
    </w:rPr>
  </w:style>
  <w:style w:type="character" w:customStyle="1" w:styleId="CorpodetextoChar">
    <w:name w:val="Corpo de texto Char"/>
    <w:basedOn w:val="Fontepargpadro"/>
    <w:link w:val="Corpodetexto"/>
    <w:rsid w:val="00AD278C"/>
    <w:rPr>
      <w:rFonts w:ascii="Book Antiqua" w:hAnsi="Book Antiqua"/>
    </w:rPr>
  </w:style>
  <w:style w:type="character" w:customStyle="1" w:styleId="RecuodecorpodetextoChar">
    <w:name w:val="Recuo de corpo de texto Char"/>
    <w:basedOn w:val="Fontepargpadro"/>
    <w:link w:val="Recuodecorpodetexto"/>
    <w:rsid w:val="00AD278C"/>
    <w:rPr>
      <w:rFonts w:ascii="Arial" w:hAnsi="Arial" w:cs="Arial"/>
      <w:sz w:val="24"/>
    </w:rPr>
  </w:style>
  <w:style w:type="paragraph" w:styleId="Numerada">
    <w:name w:val="List Number"/>
    <w:basedOn w:val="Normal"/>
    <w:uiPriority w:val="99"/>
    <w:unhideWhenUsed/>
    <w:qFormat/>
    <w:rsid w:val="004D43A4"/>
    <w:pPr>
      <w:numPr>
        <w:numId w:val="2"/>
      </w:numPr>
    </w:pPr>
  </w:style>
  <w:style w:type="paragraph" w:styleId="Numerada2">
    <w:name w:val="List Number 2"/>
    <w:basedOn w:val="Numerada"/>
    <w:uiPriority w:val="99"/>
    <w:unhideWhenUsed/>
    <w:qFormat/>
    <w:rsid w:val="004D43A4"/>
    <w:pPr>
      <w:numPr>
        <w:numId w:val="13"/>
      </w:numPr>
      <w:ind w:left="1985"/>
    </w:pPr>
  </w:style>
  <w:style w:type="paragraph" w:customStyle="1" w:styleId="LegendaEquaes">
    <w:name w:val="Legenda Equações"/>
    <w:basedOn w:val="Legenda"/>
    <w:qFormat/>
    <w:rsid w:val="00DB070F"/>
    <w:rPr>
      <w:b w:val="0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00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74">
      <w:bodyDiv w:val="1"/>
      <w:marLeft w:val="527"/>
      <w:marRight w:val="527"/>
      <w:marTop w:val="88"/>
      <w:marBottom w:val="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71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4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4973">
      <w:bodyDiv w:val="1"/>
      <w:marLeft w:val="527"/>
      <w:marRight w:val="527"/>
      <w:marTop w:val="88"/>
      <w:marBottom w:val="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1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846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61">
      <w:bodyDiv w:val="1"/>
      <w:marLeft w:val="527"/>
      <w:marRight w:val="527"/>
      <w:marTop w:val="88"/>
      <w:marBottom w:val="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5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2006">
      <w:bodyDiv w:val="1"/>
      <w:marLeft w:val="527"/>
      <w:marRight w:val="527"/>
      <w:marTop w:val="88"/>
      <w:marBottom w:val="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966CE-6FF3-4E25-B199-8CB9E4F72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INTRODUÇÃO</vt:lpstr>
    </vt:vector>
  </TitlesOfParts>
  <Company/>
  <LinksUpToDate>false</LinksUpToDate>
  <CharactersWithSpaces>6752</CharactersWithSpaces>
  <SharedDoc>false</SharedDoc>
  <HLinks>
    <vt:vector size="234" baseType="variant">
      <vt:variant>
        <vt:i4>1966134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_Toc477369342</vt:lpwstr>
      </vt:variant>
      <vt:variant>
        <vt:i4>1966134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_Toc477369341</vt:lpwstr>
      </vt:variant>
      <vt:variant>
        <vt:i4>1966134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_Toc477369340</vt:lpwstr>
      </vt:variant>
      <vt:variant>
        <vt:i4>1638454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_Toc477369339</vt:lpwstr>
      </vt:variant>
      <vt:variant>
        <vt:i4>1638454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_Toc477369338</vt:lpwstr>
      </vt:variant>
      <vt:variant>
        <vt:i4>1638454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_Toc477369337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_Toc477369336</vt:lpwstr>
      </vt:variant>
      <vt:variant>
        <vt:i4>1638454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_Toc477369335</vt:lpwstr>
      </vt:variant>
      <vt:variant>
        <vt:i4>1638454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_Toc477369334</vt:lpwstr>
      </vt:variant>
      <vt:variant>
        <vt:i4>1638454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_Toc477369333</vt:lpwstr>
      </vt:variant>
      <vt:variant>
        <vt:i4>1638454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_Toc477369332</vt:lpwstr>
      </vt:variant>
      <vt:variant>
        <vt:i4>1638454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_Toc477369331</vt:lpwstr>
      </vt:variant>
      <vt:variant>
        <vt:i4>1638454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_Toc477369330</vt:lpwstr>
      </vt:variant>
      <vt:variant>
        <vt:i4>1572918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_Toc477369329</vt:lpwstr>
      </vt:variant>
      <vt:variant>
        <vt:i4>1572918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_Toc477369328</vt:lpwstr>
      </vt:variant>
      <vt:variant>
        <vt:i4>1572918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_Toc477369327</vt:lpwstr>
      </vt:variant>
      <vt:variant>
        <vt:i4>1572918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_Toc477369326</vt:lpwstr>
      </vt:variant>
      <vt:variant>
        <vt:i4>1572918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_Toc477369325</vt:lpwstr>
      </vt:variant>
      <vt:variant>
        <vt:i4>1572918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_Toc477369324</vt:lpwstr>
      </vt:variant>
      <vt:variant>
        <vt:i4>1572918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_Toc477369323</vt:lpwstr>
      </vt:variant>
      <vt:variant>
        <vt:i4>1572918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_Toc477369322</vt:lpwstr>
      </vt:variant>
      <vt:variant>
        <vt:i4>1572918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_Toc477369321</vt:lpwstr>
      </vt:variant>
      <vt:variant>
        <vt:i4>1572918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_Toc477369320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_Toc477369319</vt:lpwstr>
      </vt:variant>
      <vt:variant>
        <vt:i4>1769526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_Toc477369318</vt:lpwstr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_Toc477369317</vt:lpwstr>
      </vt:variant>
      <vt:variant>
        <vt:i4>1769526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_Toc477369316</vt:lpwstr>
      </vt:variant>
      <vt:variant>
        <vt:i4>1769526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_Toc477369315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_Toc477369314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_Toc477369313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_Toc477369312</vt:lpwstr>
      </vt:variant>
      <vt:variant>
        <vt:i4>1769524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_Toc477370082</vt:lpwstr>
      </vt:variant>
      <vt:variant>
        <vt:i4>1769524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_Toc477370081</vt:lpwstr>
      </vt:variant>
      <vt:variant>
        <vt:i4>1769524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_Toc477370080</vt:lpwstr>
      </vt:variant>
      <vt:variant>
        <vt:i4>1310772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_Toc477370079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_Toc477370091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_Toc477370090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_Toc477370089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_Toc477370088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INTRODUÇÃO</dc:title>
  <dc:creator>cristiane.massena</dc:creator>
  <cp:lastModifiedBy>Anonimo</cp:lastModifiedBy>
  <cp:revision>2</cp:revision>
  <cp:lastPrinted>2021-06-14T21:35:00Z</cp:lastPrinted>
  <dcterms:created xsi:type="dcterms:W3CDTF">2024-11-18T19:41:00Z</dcterms:created>
  <dcterms:modified xsi:type="dcterms:W3CDTF">2024-11-18T19:41:00Z</dcterms:modified>
</cp:coreProperties>
</file>